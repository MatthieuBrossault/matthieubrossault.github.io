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57" w:type="dxa"/>
        <w:tblInd w:w="-284" w:type="dxa"/>
        <w:shd w:val="clear" w:color="auto" w:fill="FFFFFF"/>
        <w:tblLook w:val="01E0" w:firstRow="1" w:lastRow="1" w:firstColumn="1" w:lastColumn="1" w:noHBand="0" w:noVBand="0"/>
      </w:tblPr>
      <w:tblGrid>
        <w:gridCol w:w="10157"/>
      </w:tblGrid>
      <w:tr w:rsidR="00C66D9E" w:rsidRPr="00C66D9E" w14:paraId="5C845F45" w14:textId="77777777" w:rsidTr="00FE6707">
        <w:trPr>
          <w:trHeight w:val="1639"/>
        </w:trPr>
        <w:tc>
          <w:tcPr>
            <w:tcW w:w="10157" w:type="dxa"/>
            <w:tcBorders>
              <w:bottom w:val="single" w:sz="4" w:space="0" w:color="157187"/>
            </w:tcBorders>
          </w:tcPr>
          <w:p w14:paraId="553A8E29" w14:textId="7FAF6DFB" w:rsidR="00FE6707" w:rsidRPr="00C66D9E" w:rsidRDefault="00A02B17" w:rsidP="00FE6707">
            <w:pPr>
              <w:ind w:firstLine="23"/>
              <w:rPr>
                <w:rFonts w:ascii="Century Gothic" w:hAnsi="Century Gothic"/>
                <w:sz w:val="28"/>
                <w:szCs w:val="28"/>
              </w:rPr>
            </w:pPr>
            <w:r w:rsidRPr="00C66D9E">
              <w:rPr>
                <w:rFonts w:ascii="Century Gothic" w:hAnsi="Century Gothic"/>
                <w:sz w:val="28"/>
                <w:szCs w:val="28"/>
              </w:rPr>
              <w:t>Ma</w:t>
            </w:r>
            <w:r w:rsidR="004A18D2">
              <w:rPr>
                <w:rFonts w:ascii="Century Gothic" w:hAnsi="Century Gothic"/>
                <w:sz w:val="28"/>
                <w:szCs w:val="28"/>
              </w:rPr>
              <w:t>t.</w:t>
            </w:r>
            <w:r w:rsidRPr="00C66D9E">
              <w:rPr>
                <w:rFonts w:ascii="Century Gothic" w:hAnsi="Century Gothic"/>
                <w:sz w:val="28"/>
                <w:szCs w:val="28"/>
              </w:rPr>
              <w:t xml:space="preserve"> B</w:t>
            </w:r>
            <w:r w:rsidR="004A18D2">
              <w:rPr>
                <w:rFonts w:ascii="Century Gothic" w:hAnsi="Century Gothic"/>
                <w:sz w:val="28"/>
                <w:szCs w:val="28"/>
              </w:rPr>
              <w:t>.</w:t>
            </w:r>
          </w:p>
          <w:p w14:paraId="426CA345" w14:textId="0BFD53B7" w:rsidR="00FE6707" w:rsidRPr="00C66D9E" w:rsidRDefault="003C3CA1" w:rsidP="00FE6707">
            <w:pPr>
              <w:ind w:firstLine="23"/>
              <w:rPr>
                <w:rFonts w:ascii="Century Gothic" w:hAnsi="Century Gothic"/>
                <w:sz w:val="28"/>
                <w:szCs w:val="28"/>
              </w:rPr>
            </w:pPr>
            <w:r>
              <w:rPr>
                <w:rFonts w:ascii="Century Gothic" w:hAnsi="Century Gothic"/>
                <w:sz w:val="28"/>
                <w:szCs w:val="28"/>
              </w:rPr>
              <w:t>10</w:t>
            </w:r>
            <w:r w:rsidR="00BA46BE" w:rsidRPr="00C66D9E">
              <w:rPr>
                <w:rFonts w:ascii="Century Gothic" w:hAnsi="Century Gothic"/>
                <w:sz w:val="28"/>
                <w:szCs w:val="28"/>
              </w:rPr>
              <w:t xml:space="preserve"> </w:t>
            </w:r>
            <w:r w:rsidR="00FE6707" w:rsidRPr="00C66D9E">
              <w:rPr>
                <w:rFonts w:ascii="Century Gothic" w:hAnsi="Century Gothic"/>
                <w:sz w:val="28"/>
                <w:szCs w:val="28"/>
              </w:rPr>
              <w:t>Années d’expérience</w:t>
            </w:r>
          </w:p>
          <w:p w14:paraId="5CC068E1" w14:textId="77777777" w:rsidR="00FA5077" w:rsidRPr="00C66D9E" w:rsidRDefault="00BF6890" w:rsidP="007F005E">
            <w:pPr>
              <w:ind w:firstLine="23"/>
              <w:rPr>
                <w:rFonts w:ascii="Trebuchet MS" w:hAnsi="Trebuchet MS" w:cs="Arial"/>
                <w:b/>
                <w:bCs/>
                <w:sz w:val="36"/>
                <w:szCs w:val="36"/>
              </w:rPr>
            </w:pPr>
            <w:r w:rsidRPr="00C66D9E">
              <w:rPr>
                <w:rFonts w:ascii="Century Gothic" w:hAnsi="Century Gothic"/>
                <w:b/>
                <w:sz w:val="36"/>
                <w:szCs w:val="36"/>
              </w:rPr>
              <w:t xml:space="preserve">Ingénieur </w:t>
            </w:r>
            <w:r w:rsidR="007F005E" w:rsidRPr="00C66D9E">
              <w:rPr>
                <w:rFonts w:ascii="Century Gothic" w:hAnsi="Century Gothic"/>
                <w:b/>
                <w:sz w:val="36"/>
                <w:szCs w:val="36"/>
              </w:rPr>
              <w:t xml:space="preserve">étude et développement </w:t>
            </w:r>
            <w:r w:rsidR="00A02B17" w:rsidRPr="00C66D9E">
              <w:rPr>
                <w:rFonts w:ascii="Century Gothic" w:hAnsi="Century Gothic"/>
                <w:b/>
                <w:sz w:val="36"/>
                <w:szCs w:val="36"/>
              </w:rPr>
              <w:t>.NET</w:t>
            </w:r>
          </w:p>
        </w:tc>
      </w:tr>
      <w:tr w:rsidR="00C66D9E" w:rsidRPr="00C568C1" w14:paraId="11E5E286" w14:textId="77777777" w:rsidTr="00FE6707">
        <w:trPr>
          <w:trHeight w:val="1105"/>
        </w:trPr>
        <w:tc>
          <w:tcPr>
            <w:tcW w:w="10157" w:type="dxa"/>
            <w:tcBorders>
              <w:top w:val="single" w:sz="4" w:space="0" w:color="157187"/>
            </w:tcBorders>
            <w:shd w:val="clear" w:color="auto" w:fill="auto"/>
          </w:tcPr>
          <w:p w14:paraId="5D47CA9B" w14:textId="77777777" w:rsidR="005A031D" w:rsidRDefault="005A031D" w:rsidP="005A031D">
            <w:pPr>
              <w:pStyle w:val="Russite"/>
              <w:jc w:val="left"/>
              <w:rPr>
                <w:rFonts w:ascii="Century Gothic" w:hAnsi="Century Gothic"/>
                <w:b/>
                <w:sz w:val="22"/>
                <w:szCs w:val="22"/>
              </w:rPr>
            </w:pPr>
          </w:p>
          <w:p w14:paraId="263495C5" w14:textId="77777777" w:rsidR="00C46CAD" w:rsidRDefault="00C46CAD" w:rsidP="00C46CAD">
            <w:pPr>
              <w:shd w:val="clear" w:color="auto" w:fill="C5E0B3" w:themeFill="accent6" w:themeFillTint="66"/>
              <w:jc w:val="center"/>
              <w:rPr>
                <w:rFonts w:ascii="Century Gothic" w:hAnsi="Century Gothic" w:cs="Arial"/>
                <w:b/>
                <w:color w:val="373A36"/>
                <w:sz w:val="24"/>
                <w:szCs w:val="24"/>
              </w:rPr>
            </w:pPr>
            <w:r>
              <w:rPr>
                <w:rFonts w:ascii="Century Gothic" w:hAnsi="Century Gothic"/>
                <w:b/>
                <w:sz w:val="28"/>
                <w:szCs w:val="28"/>
              </w:rPr>
              <w:t>FORMATIONS</w:t>
            </w:r>
          </w:p>
          <w:p w14:paraId="4A626AE7" w14:textId="77777777" w:rsidR="00C46CAD" w:rsidRPr="00C568C1" w:rsidRDefault="00C46CAD" w:rsidP="005A031D">
            <w:pPr>
              <w:pStyle w:val="Russite"/>
              <w:jc w:val="left"/>
              <w:rPr>
                <w:rFonts w:ascii="Century Gothic" w:hAnsi="Century Gothic"/>
                <w:b/>
                <w:sz w:val="22"/>
                <w:szCs w:val="22"/>
              </w:rPr>
            </w:pPr>
          </w:p>
          <w:p w14:paraId="3CABEC92" w14:textId="77777777" w:rsidR="005A031D" w:rsidRPr="00C568C1" w:rsidRDefault="005A031D" w:rsidP="00A02B17">
            <w:pPr>
              <w:pStyle w:val="Russite"/>
              <w:jc w:val="left"/>
              <w:rPr>
                <w:rFonts w:ascii="Century Gothic" w:hAnsi="Century Gothic"/>
                <w:sz w:val="22"/>
                <w:szCs w:val="22"/>
              </w:rPr>
            </w:pPr>
            <w:r w:rsidRPr="00C568C1">
              <w:rPr>
                <w:rFonts w:ascii="Century Gothic" w:hAnsi="Century Gothic"/>
                <w:b/>
                <w:sz w:val="22"/>
                <w:szCs w:val="22"/>
              </w:rPr>
              <w:t>201</w:t>
            </w:r>
            <w:r w:rsidR="00A02B17" w:rsidRPr="00C568C1">
              <w:rPr>
                <w:rFonts w:ascii="Century Gothic" w:hAnsi="Century Gothic"/>
                <w:b/>
                <w:sz w:val="22"/>
                <w:szCs w:val="22"/>
              </w:rPr>
              <w:t>6</w:t>
            </w:r>
            <w:r w:rsidRPr="00C568C1">
              <w:rPr>
                <w:rFonts w:ascii="Century Gothic" w:hAnsi="Century Gothic"/>
                <w:b/>
                <w:sz w:val="22"/>
                <w:szCs w:val="22"/>
              </w:rPr>
              <w:t xml:space="preserve"> </w:t>
            </w:r>
            <w:r w:rsidRPr="00C568C1">
              <w:rPr>
                <w:rFonts w:ascii="Century Gothic" w:hAnsi="Century Gothic"/>
                <w:sz w:val="22"/>
                <w:szCs w:val="22"/>
              </w:rPr>
              <w:t xml:space="preserve">– </w:t>
            </w:r>
            <w:r w:rsidR="00A02B17" w:rsidRPr="00C568C1">
              <w:rPr>
                <w:rFonts w:ascii="Century Gothic" w:hAnsi="Century Gothic"/>
                <w:sz w:val="22"/>
                <w:szCs w:val="22"/>
              </w:rPr>
              <w:t>Titre</w:t>
            </w:r>
            <w:r w:rsidR="00BA46BE" w:rsidRPr="00C568C1">
              <w:rPr>
                <w:rFonts w:ascii="Century Gothic" w:hAnsi="Century Gothic"/>
                <w:sz w:val="22"/>
                <w:szCs w:val="22"/>
              </w:rPr>
              <w:t xml:space="preserve"> de </w:t>
            </w:r>
            <w:r w:rsidR="00A02B17" w:rsidRPr="00C568C1">
              <w:rPr>
                <w:rFonts w:ascii="Century Gothic" w:hAnsi="Century Gothic"/>
                <w:sz w:val="22"/>
                <w:szCs w:val="22"/>
              </w:rPr>
              <w:t xml:space="preserve">l’ENI </w:t>
            </w:r>
            <w:r w:rsidR="00BA46BE" w:rsidRPr="00C568C1">
              <w:rPr>
                <w:rFonts w:ascii="Century Gothic" w:hAnsi="Century Gothic"/>
                <w:sz w:val="22"/>
                <w:szCs w:val="22"/>
              </w:rPr>
              <w:t>de Nantes (BAC+</w:t>
            </w:r>
            <w:r w:rsidR="00A02B17" w:rsidRPr="00C568C1">
              <w:rPr>
                <w:rFonts w:ascii="Century Gothic" w:hAnsi="Century Gothic"/>
                <w:sz w:val="22"/>
                <w:szCs w:val="22"/>
              </w:rPr>
              <w:t>4</w:t>
            </w:r>
            <w:r w:rsidR="00BA46BE" w:rsidRPr="00C568C1">
              <w:rPr>
                <w:rFonts w:ascii="Century Gothic" w:hAnsi="Century Gothic"/>
                <w:sz w:val="22"/>
                <w:szCs w:val="22"/>
              </w:rPr>
              <w:t xml:space="preserve">), </w:t>
            </w:r>
            <w:r w:rsidR="00A02B17" w:rsidRPr="00C568C1">
              <w:rPr>
                <w:rFonts w:ascii="Century Gothic" w:hAnsi="Century Gothic"/>
                <w:sz w:val="22"/>
                <w:szCs w:val="22"/>
              </w:rPr>
              <w:t>« Concepteur Développeur Informatique »</w:t>
            </w:r>
            <w:r w:rsidR="00BA46BE" w:rsidRPr="00C568C1">
              <w:rPr>
                <w:rFonts w:ascii="Century Gothic" w:hAnsi="Century Gothic"/>
                <w:sz w:val="22"/>
                <w:szCs w:val="22"/>
              </w:rPr>
              <w:t xml:space="preserve"> </w:t>
            </w:r>
          </w:p>
          <w:p w14:paraId="2A9F6FE9" w14:textId="77777777" w:rsidR="00C568C1" w:rsidRPr="00C568C1" w:rsidRDefault="00C568C1" w:rsidP="00A02B17">
            <w:pPr>
              <w:pStyle w:val="Russite"/>
              <w:jc w:val="left"/>
              <w:rPr>
                <w:rFonts w:ascii="Century Gothic" w:hAnsi="Century Gothic"/>
                <w:sz w:val="22"/>
                <w:szCs w:val="22"/>
              </w:rPr>
            </w:pPr>
          </w:p>
          <w:p w14:paraId="41951370" w14:textId="77777777" w:rsidR="00C568C1" w:rsidRDefault="00C568C1" w:rsidP="00C568C1">
            <w:pPr>
              <w:shd w:val="clear" w:color="auto" w:fill="C5E0B3" w:themeFill="accent6" w:themeFillTint="66"/>
              <w:jc w:val="center"/>
              <w:rPr>
                <w:rFonts w:ascii="Century Gothic" w:hAnsi="Century Gothic" w:cs="Arial"/>
                <w:b/>
                <w:color w:val="373A36"/>
                <w:sz w:val="24"/>
                <w:szCs w:val="24"/>
              </w:rPr>
            </w:pPr>
            <w:r w:rsidRPr="00C568C1">
              <w:rPr>
                <w:rFonts w:ascii="Century Gothic" w:hAnsi="Century Gothic"/>
                <w:b/>
                <w:sz w:val="28"/>
                <w:szCs w:val="28"/>
              </w:rPr>
              <w:t xml:space="preserve">COMPETENCES </w:t>
            </w:r>
            <w:r>
              <w:rPr>
                <w:rFonts w:ascii="Century Gothic" w:hAnsi="Century Gothic"/>
                <w:b/>
                <w:sz w:val="28"/>
                <w:szCs w:val="28"/>
              </w:rPr>
              <w:t>METIER</w:t>
            </w:r>
          </w:p>
          <w:p w14:paraId="0F1788B5" w14:textId="77777777" w:rsidR="00C568C1" w:rsidRDefault="00C568C1" w:rsidP="00C568C1">
            <w:pPr>
              <w:rPr>
                <w:rFonts w:ascii="Century Gothic" w:hAnsi="Century Gothic" w:cs="Arial"/>
                <w:b/>
                <w:color w:val="373A36"/>
                <w:sz w:val="24"/>
                <w:szCs w:val="24"/>
              </w:rPr>
            </w:pPr>
          </w:p>
          <w:p w14:paraId="14E43324" w14:textId="77777777" w:rsidR="00C568C1" w:rsidRPr="00C568C1" w:rsidRDefault="00C568C1" w:rsidP="00C568C1">
            <w:pPr>
              <w:rPr>
                <w:rFonts w:ascii="Century Gothic" w:hAnsi="Century Gothic" w:cs="Arial"/>
                <w:sz w:val="24"/>
                <w:szCs w:val="24"/>
              </w:rPr>
            </w:pPr>
            <w:r w:rsidRPr="00C568C1">
              <w:rPr>
                <w:rFonts w:ascii="Century Gothic" w:hAnsi="Century Gothic" w:cs="Arial"/>
                <w:b/>
                <w:color w:val="373A36"/>
                <w:sz w:val="24"/>
                <w:szCs w:val="24"/>
              </w:rPr>
              <w:t>Savoir-être :</w:t>
            </w:r>
          </w:p>
          <w:p w14:paraId="118AA613" w14:textId="77777777" w:rsidR="00C568C1" w:rsidRPr="00C568C1"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 xml:space="preserve">Autonomie, Rigueur, Flexibilité, </w:t>
            </w:r>
            <w:r>
              <w:rPr>
                <w:rFonts w:ascii="Century Gothic" w:hAnsi="Century Gothic" w:cs="Arial"/>
                <w:color w:val="373A36"/>
              </w:rPr>
              <w:t>Ecoute, S</w:t>
            </w:r>
            <w:r w:rsidRPr="00C568C1">
              <w:rPr>
                <w:rFonts w:ascii="Century Gothic" w:hAnsi="Century Gothic" w:cs="Arial"/>
                <w:color w:val="373A36"/>
              </w:rPr>
              <w:t>ens du relationnel</w:t>
            </w:r>
          </w:p>
          <w:p w14:paraId="0F11F102" w14:textId="77777777" w:rsidR="00C568C1" w:rsidRPr="00C568C1" w:rsidRDefault="00C568C1" w:rsidP="00C568C1">
            <w:pPr>
              <w:rPr>
                <w:rFonts w:ascii="Century Gothic" w:hAnsi="Century Gothic" w:cs="Arial"/>
                <w:color w:val="373A36"/>
                <w:sz w:val="24"/>
                <w:szCs w:val="24"/>
              </w:rPr>
            </w:pPr>
          </w:p>
          <w:p w14:paraId="3E57A5DB" w14:textId="77777777" w:rsidR="00C568C1" w:rsidRPr="00C568C1" w:rsidRDefault="00C568C1" w:rsidP="00C568C1">
            <w:pPr>
              <w:rPr>
                <w:rFonts w:ascii="Century Gothic" w:hAnsi="Century Gothic" w:cs="Arial"/>
                <w:b/>
                <w:color w:val="373A36"/>
                <w:sz w:val="24"/>
                <w:szCs w:val="24"/>
              </w:rPr>
            </w:pPr>
            <w:r w:rsidRPr="00C568C1">
              <w:rPr>
                <w:rFonts w:ascii="Century Gothic" w:hAnsi="Century Gothic" w:cs="Arial"/>
                <w:b/>
                <w:color w:val="373A36"/>
                <w:sz w:val="24"/>
                <w:szCs w:val="24"/>
              </w:rPr>
              <w:t>Savoir-faire :</w:t>
            </w:r>
          </w:p>
          <w:p w14:paraId="43828B04" w14:textId="77777777" w:rsidR="00C568C1" w:rsidRPr="00C568C1" w:rsidRDefault="00C568C1" w:rsidP="00C568C1">
            <w:pPr>
              <w:pStyle w:val="ListParagraph"/>
              <w:numPr>
                <w:ilvl w:val="0"/>
                <w:numId w:val="28"/>
              </w:numPr>
              <w:spacing w:line="256" w:lineRule="auto"/>
              <w:contextualSpacing/>
              <w:rPr>
                <w:rFonts w:ascii="Century Gothic" w:hAnsi="Century Gothic" w:cs="Arial"/>
                <w:b/>
                <w:color w:val="373A36"/>
                <w:sz w:val="22"/>
                <w:szCs w:val="24"/>
              </w:rPr>
            </w:pPr>
            <w:r w:rsidRPr="00C568C1">
              <w:rPr>
                <w:rFonts w:ascii="Century Gothic" w:hAnsi="Century Gothic" w:cs="Arial"/>
                <w:b/>
                <w:color w:val="373A36"/>
                <w:sz w:val="22"/>
                <w:szCs w:val="24"/>
              </w:rPr>
              <w:t>Conception :</w:t>
            </w:r>
          </w:p>
          <w:p w14:paraId="021BE4BC"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Analyse de besoins fonctionnels et techniques</w:t>
            </w:r>
          </w:p>
          <w:p w14:paraId="0322B054"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Chiffrage et estimation des charges projet</w:t>
            </w:r>
          </w:p>
          <w:p w14:paraId="64D34A8D"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Analyse et conception d’architecture technique projet</w:t>
            </w:r>
          </w:p>
          <w:p w14:paraId="18DFF15E"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Mise en place et choix des patterns adaptés</w:t>
            </w:r>
          </w:p>
          <w:p w14:paraId="623B4F6E" w14:textId="77777777" w:rsidR="00C568C1" w:rsidRPr="00C568C1" w:rsidRDefault="00C568C1" w:rsidP="00C568C1">
            <w:pPr>
              <w:rPr>
                <w:rFonts w:ascii="Century Gothic" w:hAnsi="Century Gothic" w:cs="Arial"/>
                <w:color w:val="373A36"/>
                <w:sz w:val="24"/>
                <w:szCs w:val="24"/>
              </w:rPr>
            </w:pPr>
          </w:p>
          <w:p w14:paraId="18631637" w14:textId="77777777" w:rsidR="00C568C1" w:rsidRPr="00C568C1" w:rsidRDefault="00C568C1" w:rsidP="00C568C1">
            <w:pPr>
              <w:pStyle w:val="ListParagraph"/>
              <w:numPr>
                <w:ilvl w:val="0"/>
                <w:numId w:val="28"/>
              </w:numPr>
              <w:spacing w:line="256" w:lineRule="auto"/>
              <w:contextualSpacing/>
              <w:rPr>
                <w:rFonts w:ascii="Century Gothic" w:hAnsi="Century Gothic" w:cs="Arial"/>
                <w:b/>
                <w:color w:val="373A36"/>
                <w:sz w:val="22"/>
                <w:szCs w:val="24"/>
              </w:rPr>
            </w:pPr>
            <w:r w:rsidRPr="00C568C1">
              <w:rPr>
                <w:rFonts w:ascii="Century Gothic" w:hAnsi="Century Gothic" w:cs="Arial"/>
                <w:b/>
                <w:color w:val="373A36"/>
                <w:sz w:val="22"/>
                <w:szCs w:val="24"/>
              </w:rPr>
              <w:t>Développement :</w:t>
            </w:r>
          </w:p>
          <w:p w14:paraId="2C57FAFF"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Développement Front</w:t>
            </w:r>
          </w:p>
          <w:p w14:paraId="4644D942"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Développement Back (API, Modèles, Contrôleurs)</w:t>
            </w:r>
          </w:p>
          <w:p w14:paraId="5A4FA3E6"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Mise en place des projets</w:t>
            </w:r>
          </w:p>
          <w:p w14:paraId="3C4F901D"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Mise en place des schémas base de données</w:t>
            </w:r>
          </w:p>
          <w:p w14:paraId="53586F0B"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Migrations de données</w:t>
            </w:r>
          </w:p>
          <w:p w14:paraId="02A8CFEB" w14:textId="77777777" w:rsidR="00C568C1" w:rsidRPr="00C568C1" w:rsidRDefault="00C568C1" w:rsidP="00C568C1">
            <w:pPr>
              <w:rPr>
                <w:rFonts w:ascii="Century Gothic" w:hAnsi="Century Gothic" w:cs="Arial"/>
                <w:color w:val="373A36"/>
                <w:sz w:val="24"/>
                <w:szCs w:val="24"/>
              </w:rPr>
            </w:pPr>
          </w:p>
          <w:p w14:paraId="213D1276" w14:textId="77777777" w:rsidR="00C568C1" w:rsidRPr="00C568C1" w:rsidRDefault="00C568C1" w:rsidP="00C568C1">
            <w:pPr>
              <w:pStyle w:val="ListParagraph"/>
              <w:numPr>
                <w:ilvl w:val="0"/>
                <w:numId w:val="28"/>
              </w:numPr>
              <w:spacing w:line="256" w:lineRule="auto"/>
              <w:contextualSpacing/>
              <w:rPr>
                <w:rFonts w:ascii="Century Gothic" w:hAnsi="Century Gothic" w:cs="Arial"/>
                <w:b/>
                <w:color w:val="373A36"/>
                <w:sz w:val="24"/>
                <w:szCs w:val="24"/>
              </w:rPr>
            </w:pPr>
            <w:r w:rsidRPr="00C568C1">
              <w:rPr>
                <w:rFonts w:ascii="Century Gothic" w:hAnsi="Century Gothic" w:cs="Arial"/>
                <w:b/>
                <w:color w:val="373A36"/>
                <w:sz w:val="22"/>
                <w:szCs w:val="24"/>
              </w:rPr>
              <w:t>Communication :</w:t>
            </w:r>
          </w:p>
          <w:p w14:paraId="3EF9F32A"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Rédaction des documentations</w:t>
            </w:r>
          </w:p>
          <w:p w14:paraId="15F268E1"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Echanges en Pair Programming (Code Review)</w:t>
            </w:r>
          </w:p>
          <w:p w14:paraId="0FAE3251" w14:textId="77777777" w:rsidR="00C568C1" w:rsidRPr="00C568C1" w:rsidRDefault="00C568C1" w:rsidP="00C568C1">
            <w:pPr>
              <w:rPr>
                <w:rFonts w:ascii="Century Gothic" w:hAnsi="Century Gothic" w:cs="Arial"/>
                <w:color w:val="373A36"/>
                <w:sz w:val="24"/>
                <w:szCs w:val="24"/>
              </w:rPr>
            </w:pPr>
          </w:p>
          <w:p w14:paraId="28CD1835" w14:textId="77777777" w:rsidR="00C568C1" w:rsidRPr="00C568C1" w:rsidRDefault="00C568C1" w:rsidP="00C568C1">
            <w:pPr>
              <w:pStyle w:val="ListParagraph"/>
              <w:numPr>
                <w:ilvl w:val="0"/>
                <w:numId w:val="28"/>
              </w:numPr>
              <w:spacing w:line="256" w:lineRule="auto"/>
              <w:contextualSpacing/>
              <w:rPr>
                <w:rFonts w:ascii="Century Gothic" w:hAnsi="Century Gothic" w:cs="Arial"/>
                <w:b/>
                <w:color w:val="373A36"/>
                <w:sz w:val="22"/>
                <w:szCs w:val="24"/>
              </w:rPr>
            </w:pPr>
            <w:r w:rsidRPr="00C568C1">
              <w:rPr>
                <w:rFonts w:ascii="Century Gothic" w:hAnsi="Century Gothic" w:cs="Arial"/>
                <w:b/>
                <w:color w:val="373A36"/>
                <w:sz w:val="22"/>
                <w:szCs w:val="24"/>
              </w:rPr>
              <w:t>Déploiement / CI :</w:t>
            </w:r>
          </w:p>
          <w:p w14:paraId="5F26675E"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 xml:space="preserve">Mise en place de jobs de Build, Release </w:t>
            </w:r>
          </w:p>
          <w:p w14:paraId="5F58713D" w14:textId="77777777" w:rsidR="00C568C1" w:rsidRPr="00C568C1" w:rsidRDefault="00C568C1" w:rsidP="00C568C1">
            <w:pPr>
              <w:pStyle w:val="ListParagraph"/>
              <w:rPr>
                <w:rFonts w:ascii="Century Gothic" w:hAnsi="Century Gothic" w:cs="Arial"/>
                <w:color w:val="373A36"/>
                <w:sz w:val="24"/>
                <w:szCs w:val="24"/>
              </w:rPr>
            </w:pPr>
          </w:p>
          <w:p w14:paraId="5EFD272C" w14:textId="77777777" w:rsidR="00C568C1" w:rsidRPr="00C568C1" w:rsidRDefault="00C568C1" w:rsidP="00C568C1">
            <w:pPr>
              <w:pStyle w:val="ListParagraph"/>
              <w:numPr>
                <w:ilvl w:val="0"/>
                <w:numId w:val="28"/>
              </w:numPr>
              <w:spacing w:line="256" w:lineRule="auto"/>
              <w:contextualSpacing/>
              <w:rPr>
                <w:rFonts w:ascii="Century Gothic" w:hAnsi="Century Gothic" w:cs="Arial"/>
                <w:b/>
                <w:color w:val="373A36"/>
                <w:sz w:val="22"/>
                <w:szCs w:val="22"/>
              </w:rPr>
            </w:pPr>
            <w:r w:rsidRPr="00C568C1">
              <w:rPr>
                <w:rFonts w:ascii="Century Gothic" w:hAnsi="Century Gothic" w:cs="Arial"/>
                <w:b/>
                <w:color w:val="373A36"/>
                <w:sz w:val="22"/>
                <w:szCs w:val="22"/>
              </w:rPr>
              <w:t>Maintenance :</w:t>
            </w:r>
          </w:p>
          <w:p w14:paraId="30D4A00C"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Analyse et qualification des anomalies</w:t>
            </w:r>
          </w:p>
          <w:p w14:paraId="680CB6C3" w14:textId="77777777" w:rsidR="00C568C1" w:rsidRPr="00C568C1" w:rsidRDefault="00C568C1" w:rsidP="00C568C1">
            <w:pPr>
              <w:pStyle w:val="ListParagraph"/>
              <w:rPr>
                <w:rFonts w:ascii="Century Gothic" w:hAnsi="Century Gothic" w:cs="Arial"/>
                <w:color w:val="373A36"/>
              </w:rPr>
            </w:pPr>
            <w:r w:rsidRPr="00C568C1">
              <w:rPr>
                <w:rFonts w:ascii="Century Gothic" w:hAnsi="Century Gothic" w:cs="Arial"/>
                <w:color w:val="373A36"/>
              </w:rPr>
              <w:t>Maintenance corrective et évolutive</w:t>
            </w:r>
          </w:p>
          <w:p w14:paraId="4ACC3ED7" w14:textId="77777777" w:rsidR="00C568C1" w:rsidRPr="00C568C1" w:rsidRDefault="00C568C1" w:rsidP="00C568C1">
            <w:pPr>
              <w:rPr>
                <w:rFonts w:ascii="Century Gothic" w:hAnsi="Century Gothic" w:cs="Arial"/>
                <w:color w:val="373A36"/>
                <w:sz w:val="24"/>
                <w:szCs w:val="24"/>
              </w:rPr>
            </w:pPr>
          </w:p>
          <w:p w14:paraId="18939C71" w14:textId="77777777" w:rsidR="00C568C1" w:rsidRPr="00C568C1" w:rsidRDefault="00C568C1" w:rsidP="00C568C1">
            <w:pPr>
              <w:rPr>
                <w:rFonts w:ascii="Century Gothic" w:hAnsi="Century Gothic" w:cs="Arial"/>
                <w:b/>
                <w:color w:val="373A36"/>
                <w:sz w:val="24"/>
                <w:szCs w:val="24"/>
              </w:rPr>
            </w:pPr>
            <w:r w:rsidRPr="00C568C1">
              <w:rPr>
                <w:rFonts w:ascii="Century Gothic" w:hAnsi="Century Gothic" w:cs="Arial"/>
                <w:b/>
                <w:color w:val="373A36"/>
                <w:sz w:val="24"/>
                <w:szCs w:val="24"/>
              </w:rPr>
              <w:t>Secteurs d’activité :</w:t>
            </w:r>
          </w:p>
          <w:p w14:paraId="71E568D3" w14:textId="77777777" w:rsidR="00C568C1" w:rsidRPr="00C568C1"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Relation client : Développement d’outils de gestion de TMA</w:t>
            </w:r>
          </w:p>
          <w:p w14:paraId="08F35553" w14:textId="77777777" w:rsidR="00C568C1" w:rsidRPr="00C568C1"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E-Commerce et Marketplace : Développement de sites e-commerce et marketplace</w:t>
            </w:r>
          </w:p>
          <w:p w14:paraId="7A1D0F90" w14:textId="77777777" w:rsidR="00C568C1" w:rsidRPr="00C568C1"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Télécom : Maintenance applicative de webservices SOAP</w:t>
            </w:r>
          </w:p>
          <w:p w14:paraId="47EB1347" w14:textId="77777777" w:rsidR="00C568C1" w:rsidRPr="00C568C1"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Industrie Médicale : Outils de gestions des dossiers de ventes et factures</w:t>
            </w:r>
          </w:p>
          <w:p w14:paraId="204F7053" w14:textId="77777777" w:rsidR="00890367" w:rsidRDefault="00C568C1" w:rsidP="00C568C1">
            <w:pPr>
              <w:pStyle w:val="ListParagraph"/>
              <w:numPr>
                <w:ilvl w:val="0"/>
                <w:numId w:val="28"/>
              </w:numPr>
              <w:spacing w:line="256" w:lineRule="auto"/>
              <w:contextualSpacing/>
              <w:rPr>
                <w:rFonts w:ascii="Century Gothic" w:hAnsi="Century Gothic" w:cs="Arial"/>
                <w:color w:val="373A36"/>
              </w:rPr>
            </w:pPr>
            <w:r w:rsidRPr="00C568C1">
              <w:rPr>
                <w:rFonts w:ascii="Century Gothic" w:hAnsi="Century Gothic" w:cs="Arial"/>
                <w:color w:val="373A36"/>
              </w:rPr>
              <w:t>Service Public : Gestion de plateforme d’appel d’offres avec processus de validation</w:t>
            </w:r>
          </w:p>
          <w:p w14:paraId="2294D85A" w14:textId="41BAA058" w:rsidR="00C568C1" w:rsidRDefault="00C568C1" w:rsidP="00C568C1">
            <w:pPr>
              <w:pStyle w:val="ListParagraph"/>
              <w:numPr>
                <w:ilvl w:val="0"/>
                <w:numId w:val="28"/>
              </w:numPr>
              <w:spacing w:line="256" w:lineRule="auto"/>
              <w:contextualSpacing/>
              <w:rPr>
                <w:rFonts w:ascii="Century Gothic" w:hAnsi="Century Gothic" w:cs="Arial"/>
                <w:color w:val="373A36"/>
              </w:rPr>
            </w:pPr>
            <w:r w:rsidRPr="00890367">
              <w:rPr>
                <w:rFonts w:ascii="Century Gothic" w:hAnsi="Century Gothic" w:cs="Arial"/>
                <w:color w:val="373A36"/>
              </w:rPr>
              <w:t>Editeur de progiciels : Outils ERP, CRM, TMA configurables</w:t>
            </w:r>
          </w:p>
          <w:p w14:paraId="2FA62982" w14:textId="10C67B60" w:rsidR="00184225" w:rsidRDefault="00184225" w:rsidP="00C568C1">
            <w:pPr>
              <w:pStyle w:val="ListParagraph"/>
              <w:numPr>
                <w:ilvl w:val="0"/>
                <w:numId w:val="28"/>
              </w:numPr>
              <w:spacing w:line="256" w:lineRule="auto"/>
              <w:contextualSpacing/>
              <w:rPr>
                <w:rFonts w:ascii="Century Gothic" w:hAnsi="Century Gothic" w:cs="Arial"/>
                <w:color w:val="373A36"/>
              </w:rPr>
            </w:pPr>
            <w:r>
              <w:rPr>
                <w:rFonts w:ascii="Century Gothic" w:hAnsi="Century Gothic" w:cs="Arial"/>
                <w:color w:val="373A36"/>
              </w:rPr>
              <w:t>Immobilier : Outils B2B et B2C pour un groupe international gérant tout type d’immobilier</w:t>
            </w:r>
          </w:p>
          <w:p w14:paraId="2977D709" w14:textId="21CB50CA" w:rsidR="008F4C04" w:rsidRPr="00890367" w:rsidRDefault="008F4C04" w:rsidP="00C568C1">
            <w:pPr>
              <w:pStyle w:val="ListParagraph"/>
              <w:numPr>
                <w:ilvl w:val="0"/>
                <w:numId w:val="28"/>
              </w:numPr>
              <w:spacing w:line="256" w:lineRule="auto"/>
              <w:contextualSpacing/>
              <w:rPr>
                <w:rFonts w:ascii="Century Gothic" w:hAnsi="Century Gothic" w:cs="Arial"/>
                <w:color w:val="373A36"/>
              </w:rPr>
            </w:pPr>
            <w:r>
              <w:rPr>
                <w:rFonts w:ascii="Century Gothic" w:hAnsi="Century Gothic" w:cs="Arial"/>
                <w:color w:val="373A36"/>
              </w:rPr>
              <w:t>Retail et logistique : Applicatifs mobiles destinés aux utilisateurs dans le transport/livraison</w:t>
            </w:r>
          </w:p>
          <w:p w14:paraId="433CB103" w14:textId="77777777" w:rsidR="009C05D6" w:rsidRDefault="009C05D6" w:rsidP="00C568C1">
            <w:pPr>
              <w:pStyle w:val="Russite"/>
              <w:jc w:val="left"/>
              <w:rPr>
                <w:rFonts w:ascii="Century Gothic" w:hAnsi="Century Gothic" w:cs="Arial"/>
                <w:color w:val="373A36"/>
              </w:rPr>
            </w:pPr>
          </w:p>
          <w:p w14:paraId="0A5FA266" w14:textId="77777777" w:rsidR="009C05D6" w:rsidRPr="009C05D6" w:rsidRDefault="009C05D6" w:rsidP="009C05D6">
            <w:pPr>
              <w:rPr>
                <w:rFonts w:ascii="Century Gothic" w:hAnsi="Century Gothic" w:cs="Arial"/>
                <w:b/>
                <w:color w:val="373A36"/>
                <w:sz w:val="24"/>
                <w:szCs w:val="24"/>
              </w:rPr>
            </w:pPr>
            <w:r>
              <w:rPr>
                <w:rFonts w:ascii="Century Gothic" w:hAnsi="Century Gothic" w:cs="Arial"/>
                <w:b/>
                <w:color w:val="373A36"/>
                <w:sz w:val="24"/>
                <w:szCs w:val="24"/>
              </w:rPr>
              <w:t>Langues</w:t>
            </w:r>
            <w:r w:rsidRPr="00C568C1">
              <w:rPr>
                <w:rFonts w:ascii="Century Gothic" w:hAnsi="Century Gothic" w:cs="Arial"/>
                <w:b/>
                <w:color w:val="373A36"/>
                <w:sz w:val="24"/>
                <w:szCs w:val="24"/>
              </w:rPr>
              <w:t> :</w:t>
            </w:r>
          </w:p>
        </w:tc>
      </w:tr>
    </w:tbl>
    <w:p w14:paraId="36269429" w14:textId="523A4C24" w:rsidR="00605423" w:rsidRPr="008F4C04" w:rsidRDefault="009C05D6" w:rsidP="00D07C29">
      <w:pPr>
        <w:pStyle w:val="ListParagraph"/>
        <w:numPr>
          <w:ilvl w:val="0"/>
          <w:numId w:val="28"/>
        </w:numPr>
        <w:spacing w:line="256" w:lineRule="auto"/>
        <w:contextualSpacing/>
        <w:rPr>
          <w:rFonts w:ascii="Century Gothic" w:hAnsi="Century Gothic" w:cs="Arial"/>
          <w:color w:val="373A36"/>
        </w:rPr>
      </w:pPr>
      <w:r>
        <w:rPr>
          <w:rFonts w:ascii="Century Gothic" w:hAnsi="Century Gothic" w:cs="Arial"/>
          <w:color w:val="373A36"/>
        </w:rPr>
        <w:t>Anglais (Avancé</w:t>
      </w:r>
      <w:r w:rsidR="00737B16">
        <w:rPr>
          <w:rFonts w:ascii="Century Gothic" w:hAnsi="Century Gothic" w:cs="Arial"/>
          <w:color w:val="373A36"/>
        </w:rPr>
        <w:t xml:space="preserve"> oral et écrit)</w:t>
      </w:r>
    </w:p>
    <w:p w14:paraId="010ECCB4" w14:textId="77777777" w:rsidR="00605423" w:rsidRDefault="00605423">
      <w:pPr>
        <w:rPr>
          <w:rFonts w:ascii="Century Gothic" w:hAnsi="Century Gothic" w:cs="Arial"/>
          <w:sz w:val="16"/>
          <w:szCs w:val="16"/>
          <w:highlight w:val="yellow"/>
        </w:rPr>
      </w:pPr>
      <w:r>
        <w:rPr>
          <w:rFonts w:ascii="Century Gothic" w:hAnsi="Century Gothic" w:cs="Arial"/>
          <w:sz w:val="16"/>
          <w:szCs w:val="16"/>
          <w:highlight w:val="yellow"/>
        </w:rPr>
        <w:br w:type="page"/>
      </w:r>
    </w:p>
    <w:p w14:paraId="2FCFC6C5" w14:textId="77777777" w:rsidR="00D07C29" w:rsidRPr="00C568C1" w:rsidRDefault="00D07C29" w:rsidP="00D07C29">
      <w:pPr>
        <w:rPr>
          <w:rFonts w:ascii="Century Gothic" w:hAnsi="Century Gothic" w:cs="Arial"/>
          <w:sz w:val="16"/>
          <w:szCs w:val="16"/>
          <w:highlight w:val="yellow"/>
        </w:rPr>
      </w:pPr>
    </w:p>
    <w:tbl>
      <w:tblPr>
        <w:tblStyle w:val="TableGrid"/>
        <w:tblW w:w="1020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C66D9E" w:rsidRPr="00C568C1" w14:paraId="6B339FBD" w14:textId="77777777" w:rsidTr="00C66D9E">
        <w:tc>
          <w:tcPr>
            <w:tcW w:w="10201" w:type="dxa"/>
            <w:shd w:val="clear" w:color="auto" w:fill="C5E0B3" w:themeFill="accent6" w:themeFillTint="66"/>
          </w:tcPr>
          <w:p w14:paraId="510941F1" w14:textId="77777777" w:rsidR="00DE2831" w:rsidRPr="00C568C1" w:rsidRDefault="00DE2831" w:rsidP="00BD5921">
            <w:pPr>
              <w:jc w:val="center"/>
              <w:rPr>
                <w:rFonts w:ascii="Century Gothic" w:hAnsi="Century Gothic"/>
                <w:b/>
                <w:sz w:val="28"/>
                <w:szCs w:val="28"/>
              </w:rPr>
            </w:pPr>
            <w:r w:rsidRPr="00C568C1">
              <w:rPr>
                <w:rFonts w:ascii="Century Gothic" w:hAnsi="Century Gothic"/>
                <w:b/>
                <w:sz w:val="28"/>
                <w:szCs w:val="28"/>
              </w:rPr>
              <w:t>COMPETENCES TECHNIQUE</w:t>
            </w:r>
            <w:r w:rsidR="00B03F7F" w:rsidRPr="00C568C1">
              <w:rPr>
                <w:rFonts w:ascii="Century Gothic" w:hAnsi="Century Gothic"/>
                <w:b/>
                <w:sz w:val="28"/>
                <w:szCs w:val="28"/>
              </w:rPr>
              <w:t>S</w:t>
            </w:r>
          </w:p>
        </w:tc>
      </w:tr>
      <w:tr w:rsidR="00C66D9E" w:rsidRPr="004E31B1" w14:paraId="7DBE4D90" w14:textId="77777777" w:rsidTr="00786207">
        <w:tc>
          <w:tcPr>
            <w:tcW w:w="10201" w:type="dxa"/>
          </w:tcPr>
          <w:p w14:paraId="36840E72" w14:textId="77777777" w:rsidR="00DE2831" w:rsidRPr="00C568C1" w:rsidRDefault="00DE2831" w:rsidP="00D07C29">
            <w:pPr>
              <w:pStyle w:val="Russite"/>
              <w:tabs>
                <w:tab w:val="left" w:pos="7365"/>
              </w:tabs>
              <w:jc w:val="left"/>
              <w:rPr>
                <w:rFonts w:ascii="Century Gothic" w:hAnsi="Century Gothic"/>
                <w:b/>
                <w:sz w:val="22"/>
                <w:szCs w:val="24"/>
              </w:rPr>
            </w:pPr>
          </w:p>
          <w:tbl>
            <w:tblPr>
              <w:tblStyle w:val="TableGridLight1"/>
              <w:tblW w:w="5000" w:type="pct"/>
              <w:tblInd w:w="0" w:type="dxa"/>
              <w:tblLook w:val="04A0" w:firstRow="1" w:lastRow="0" w:firstColumn="1" w:lastColumn="0" w:noHBand="0" w:noVBand="1"/>
            </w:tblPr>
            <w:tblGrid>
              <w:gridCol w:w="2452"/>
              <w:gridCol w:w="7523"/>
            </w:tblGrid>
            <w:tr w:rsidR="00702AF9" w:rsidRPr="004E31B1" w14:paraId="327A4CD9" w14:textId="77777777" w:rsidTr="00702AF9">
              <w:trPr>
                <w:trHeight w:val="392"/>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2AFDC4"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Langages Front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55ED38" w14:textId="0F0CCA50" w:rsidR="00702AF9" w:rsidRPr="00DE68B5" w:rsidRDefault="00702AF9" w:rsidP="001C7D65">
                  <w:pPr>
                    <w:rPr>
                      <w:rFonts w:ascii="Century Gothic" w:hAnsi="Century Gothic" w:cs="Arial"/>
                      <w:color w:val="373A36"/>
                      <w:sz w:val="24"/>
                      <w:szCs w:val="24"/>
                      <w:lang w:val="en-US"/>
                    </w:rPr>
                  </w:pPr>
                  <w:r w:rsidRPr="00DE68B5">
                    <w:rPr>
                      <w:rFonts w:ascii="Century Gothic" w:hAnsi="Century Gothic" w:cs="Arial"/>
                      <w:color w:val="373A36"/>
                      <w:sz w:val="24"/>
                      <w:szCs w:val="24"/>
                      <w:lang w:val="en-US"/>
                    </w:rPr>
                    <w:t>Javascript, HTML5, SASS, CSS3</w:t>
                  </w:r>
                  <w:r w:rsidR="00217DEC" w:rsidRPr="00DE68B5">
                    <w:rPr>
                      <w:rFonts w:ascii="Century Gothic" w:hAnsi="Century Gothic" w:cs="Arial"/>
                      <w:color w:val="373A36"/>
                      <w:sz w:val="24"/>
                      <w:szCs w:val="24"/>
                      <w:lang w:val="en-US"/>
                    </w:rPr>
                    <w:t xml:space="preserve">, </w:t>
                  </w:r>
                  <w:r w:rsidR="00DE68B5" w:rsidRPr="00DE68B5">
                    <w:rPr>
                      <w:rFonts w:ascii="Century Gothic" w:hAnsi="Century Gothic" w:cs="Arial"/>
                      <w:color w:val="373A36"/>
                      <w:sz w:val="24"/>
                      <w:szCs w:val="24"/>
                      <w:lang w:val="en-US"/>
                    </w:rPr>
                    <w:t>A</w:t>
                  </w:r>
                  <w:r w:rsidR="00DE68B5">
                    <w:rPr>
                      <w:rFonts w:ascii="Century Gothic" w:hAnsi="Century Gothic" w:cs="Arial"/>
                      <w:color w:val="373A36"/>
                      <w:sz w:val="24"/>
                      <w:szCs w:val="24"/>
                      <w:lang w:val="en-US"/>
                    </w:rPr>
                    <w:t>ngular</w:t>
                  </w:r>
                </w:p>
              </w:tc>
            </w:tr>
            <w:tr w:rsidR="00702AF9" w:rsidRPr="00C568C1" w14:paraId="6DB867F8" w14:textId="77777777" w:rsidTr="00702AF9">
              <w:trPr>
                <w:trHeight w:val="426"/>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E2E099"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Langages Back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F1729" w14:textId="77777777" w:rsidR="00702AF9" w:rsidRPr="00C568C1" w:rsidRDefault="00702AF9" w:rsidP="001C7D65">
                  <w:pPr>
                    <w:rPr>
                      <w:rFonts w:ascii="Century Gothic" w:hAnsi="Century Gothic" w:cs="Arial"/>
                      <w:color w:val="373A36"/>
                      <w:sz w:val="24"/>
                      <w:szCs w:val="24"/>
                    </w:rPr>
                  </w:pPr>
                  <w:r w:rsidRPr="00C568C1">
                    <w:rPr>
                      <w:rFonts w:ascii="Century Gothic" w:hAnsi="Century Gothic" w:cs="Arial"/>
                      <w:color w:val="373A36"/>
                      <w:sz w:val="24"/>
                      <w:szCs w:val="24"/>
                    </w:rPr>
                    <w:t>C#, VB, Java</w:t>
                  </w:r>
                </w:p>
              </w:tc>
            </w:tr>
            <w:tr w:rsidR="00702AF9" w:rsidRPr="00C568C1" w14:paraId="00D00D4C" w14:textId="77777777" w:rsidTr="00702AF9">
              <w:trPr>
                <w:trHeight w:val="779"/>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97A65"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Frameworks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964B6" w14:textId="08C13EF6" w:rsidR="00702AF9" w:rsidRPr="00C568C1" w:rsidRDefault="005A51BD" w:rsidP="001C7D65">
                  <w:pPr>
                    <w:rPr>
                      <w:rFonts w:ascii="Century Gothic" w:hAnsi="Century Gothic" w:cs="Arial"/>
                      <w:color w:val="373A36"/>
                      <w:sz w:val="24"/>
                      <w:szCs w:val="24"/>
                      <w:lang w:val="en-US"/>
                    </w:rPr>
                  </w:pPr>
                  <w:r>
                    <w:rPr>
                      <w:rFonts w:ascii="Century Gothic" w:hAnsi="Century Gothic" w:cs="Arial"/>
                      <w:color w:val="373A36"/>
                      <w:sz w:val="24"/>
                      <w:szCs w:val="24"/>
                      <w:lang w:val="en-US"/>
                    </w:rPr>
                    <w:t xml:space="preserve">.Net </w:t>
                  </w:r>
                  <w:r w:rsidR="00E6205B">
                    <w:rPr>
                      <w:rFonts w:ascii="Century Gothic" w:hAnsi="Century Gothic" w:cs="Arial"/>
                      <w:color w:val="373A36"/>
                      <w:sz w:val="24"/>
                      <w:szCs w:val="24"/>
                      <w:lang w:val="en-US"/>
                    </w:rPr>
                    <w:t>9</w:t>
                  </w:r>
                  <w:r>
                    <w:rPr>
                      <w:rFonts w:ascii="Century Gothic" w:hAnsi="Century Gothic" w:cs="Arial"/>
                      <w:color w:val="373A36"/>
                      <w:sz w:val="24"/>
                      <w:szCs w:val="24"/>
                      <w:lang w:val="en-US"/>
                    </w:rPr>
                    <w:t xml:space="preserve">, </w:t>
                  </w:r>
                  <w:r w:rsidR="00702AF9" w:rsidRPr="00C568C1">
                    <w:rPr>
                      <w:rFonts w:ascii="Century Gothic" w:hAnsi="Century Gothic" w:cs="Arial"/>
                      <w:color w:val="373A36"/>
                      <w:sz w:val="24"/>
                      <w:szCs w:val="24"/>
                      <w:lang w:val="en-US"/>
                    </w:rPr>
                    <w:t>.Net Framework, .Net Core</w:t>
                  </w:r>
                </w:p>
                <w:p w14:paraId="397962CC" w14:textId="77777777"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 xml:space="preserve">Blazor, </w:t>
                  </w:r>
                  <w:r w:rsidRPr="00C568C1">
                    <w:rPr>
                      <w:rFonts w:ascii="Century Gothic" w:hAnsi="Century Gothic" w:cs="Arial"/>
                      <w:color w:val="373A36"/>
                      <w:sz w:val="24"/>
                      <w:szCs w:val="24"/>
                      <w:lang w:val="en-GB"/>
                    </w:rPr>
                    <w:t>ASPX, WebForm, RazorPages</w:t>
                  </w:r>
                </w:p>
              </w:tc>
            </w:tr>
            <w:tr w:rsidR="00702AF9" w:rsidRPr="00C568C1" w14:paraId="6D62F0AE" w14:textId="77777777" w:rsidTr="00702AF9">
              <w:trPr>
                <w:trHeight w:val="410"/>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AC046" w14:textId="77777777" w:rsidR="00702AF9" w:rsidRPr="00C568C1" w:rsidRDefault="00702AF9" w:rsidP="001C7D65">
                  <w:pPr>
                    <w:rPr>
                      <w:rFonts w:ascii="Century Gothic" w:hAnsi="Century Gothic" w:cs="Arial"/>
                      <w:b/>
                      <w:color w:val="373A36"/>
                      <w:sz w:val="24"/>
                      <w:szCs w:val="24"/>
                      <w:lang w:val="en-US"/>
                    </w:rPr>
                  </w:pPr>
                  <w:r w:rsidRPr="00C568C1">
                    <w:rPr>
                      <w:rFonts w:ascii="Century Gothic" w:hAnsi="Century Gothic" w:cs="Arial"/>
                      <w:b/>
                      <w:color w:val="373A36"/>
                      <w:sz w:val="24"/>
                      <w:szCs w:val="24"/>
                      <w:lang w:val="en-US"/>
                    </w:rPr>
                    <w:t>Libraries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F28F3" w14:textId="7EE1108C"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Bootstrap, JQuery, Telerik</w:t>
                  </w:r>
                  <w:r w:rsidR="00151A88">
                    <w:rPr>
                      <w:rFonts w:ascii="Century Gothic" w:hAnsi="Century Gothic" w:cs="Arial"/>
                      <w:color w:val="373A36"/>
                      <w:sz w:val="24"/>
                      <w:szCs w:val="24"/>
                      <w:lang w:val="en-US"/>
                    </w:rPr>
                    <w:t>, Kafka</w:t>
                  </w:r>
                </w:p>
              </w:tc>
            </w:tr>
            <w:tr w:rsidR="00702AF9" w:rsidRPr="005B28ED" w14:paraId="250A4B5B" w14:textId="77777777" w:rsidTr="00702AF9">
              <w:trPr>
                <w:trHeight w:val="697"/>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82D8A" w14:textId="77777777" w:rsidR="00702AF9" w:rsidRPr="00C568C1" w:rsidRDefault="00702AF9" w:rsidP="001C7D65">
                  <w:pPr>
                    <w:rPr>
                      <w:rFonts w:ascii="Century Gothic" w:hAnsi="Century Gothic" w:cs="Arial"/>
                      <w:b/>
                      <w:color w:val="373A36"/>
                      <w:sz w:val="24"/>
                      <w:szCs w:val="24"/>
                      <w:lang w:val="en-US"/>
                    </w:rPr>
                  </w:pPr>
                  <w:r w:rsidRPr="00C568C1">
                    <w:rPr>
                      <w:rFonts w:ascii="Century Gothic" w:hAnsi="Century Gothic" w:cs="Arial"/>
                      <w:b/>
                      <w:color w:val="373A36"/>
                      <w:sz w:val="24"/>
                      <w:szCs w:val="24"/>
                      <w:lang w:val="en-US"/>
                    </w:rPr>
                    <w:t>SGBD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B7B105" w14:textId="77777777"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SQL Server, MySql, Oracle, T-SQL, PL/SQL</w:t>
                  </w:r>
                </w:p>
                <w:p w14:paraId="050ED4E7" w14:textId="46C06680"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EF Core, Dapper</w:t>
                  </w:r>
                  <w:r w:rsidR="00217DEC">
                    <w:rPr>
                      <w:rFonts w:ascii="Century Gothic" w:hAnsi="Century Gothic" w:cs="Arial"/>
                      <w:color w:val="373A36"/>
                      <w:sz w:val="24"/>
                      <w:szCs w:val="24"/>
                      <w:lang w:val="en-US"/>
                    </w:rPr>
                    <w:t>, MongoDB</w:t>
                  </w:r>
                  <w:r w:rsidR="005B28ED">
                    <w:rPr>
                      <w:rFonts w:ascii="Century Gothic" w:hAnsi="Century Gothic" w:cs="Arial"/>
                      <w:color w:val="373A36"/>
                      <w:sz w:val="24"/>
                      <w:szCs w:val="24"/>
                      <w:lang w:val="en-US"/>
                    </w:rPr>
                    <w:t>, SQLite</w:t>
                  </w:r>
                </w:p>
              </w:tc>
            </w:tr>
            <w:tr w:rsidR="00A52F2D" w:rsidRPr="00C568C1" w14:paraId="185795D4" w14:textId="77777777" w:rsidTr="00A52F2D">
              <w:trPr>
                <w:trHeight w:val="474"/>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64CA5" w14:textId="5BB18F84" w:rsidR="00A52F2D" w:rsidRPr="00C568C1" w:rsidRDefault="00A52F2D" w:rsidP="001C7D65">
                  <w:pPr>
                    <w:rPr>
                      <w:rFonts w:ascii="Century Gothic" w:hAnsi="Century Gothic" w:cs="Arial"/>
                      <w:b/>
                      <w:color w:val="373A36"/>
                      <w:sz w:val="24"/>
                      <w:szCs w:val="24"/>
                      <w:lang w:val="en-US"/>
                    </w:rPr>
                  </w:pPr>
                  <w:r>
                    <w:rPr>
                      <w:rFonts w:ascii="Century Gothic" w:hAnsi="Century Gothic" w:cs="Arial"/>
                      <w:b/>
                      <w:color w:val="373A36"/>
                      <w:sz w:val="24"/>
                      <w:szCs w:val="24"/>
                      <w:lang w:val="en-US"/>
                    </w:rPr>
                    <w:t>Cloud</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DB73421" w14:textId="18259197" w:rsidR="00A52F2D" w:rsidRPr="00C568C1" w:rsidRDefault="00A52F2D" w:rsidP="001C7D65">
                  <w:pPr>
                    <w:rPr>
                      <w:rFonts w:ascii="Century Gothic" w:hAnsi="Century Gothic" w:cs="Arial"/>
                      <w:color w:val="373A36"/>
                      <w:sz w:val="24"/>
                      <w:szCs w:val="24"/>
                      <w:lang w:val="en-US"/>
                    </w:rPr>
                  </w:pPr>
                  <w:r>
                    <w:rPr>
                      <w:rFonts w:ascii="Century Gothic" w:hAnsi="Century Gothic" w:cs="Arial"/>
                      <w:color w:val="373A36"/>
                      <w:sz w:val="24"/>
                      <w:szCs w:val="24"/>
                      <w:lang w:val="en-US"/>
                    </w:rPr>
                    <w:t>Azure</w:t>
                  </w:r>
                  <w:r w:rsidR="00B90B46">
                    <w:rPr>
                      <w:rFonts w:ascii="Century Gothic" w:hAnsi="Century Gothic" w:cs="Arial"/>
                      <w:color w:val="373A36"/>
                      <w:sz w:val="24"/>
                      <w:szCs w:val="24"/>
                      <w:lang w:val="en-US"/>
                    </w:rPr>
                    <w:t>, AWS</w:t>
                  </w:r>
                </w:p>
              </w:tc>
            </w:tr>
            <w:tr w:rsidR="00702AF9" w:rsidRPr="00C568C1" w14:paraId="0664D368" w14:textId="77777777" w:rsidTr="00702AF9">
              <w:trPr>
                <w:trHeight w:val="412"/>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F9A6B2" w14:textId="77777777" w:rsidR="00702AF9" w:rsidRPr="00C568C1" w:rsidRDefault="00702AF9" w:rsidP="001C7D65">
                  <w:pPr>
                    <w:rPr>
                      <w:rFonts w:ascii="Century Gothic" w:hAnsi="Century Gothic" w:cs="Arial"/>
                      <w:b/>
                      <w:color w:val="373A36"/>
                      <w:sz w:val="24"/>
                      <w:szCs w:val="24"/>
                      <w:lang w:val="en-US"/>
                    </w:rPr>
                  </w:pPr>
                  <w:r w:rsidRPr="00C568C1">
                    <w:rPr>
                      <w:rFonts w:ascii="Century Gothic" w:hAnsi="Century Gothic" w:cs="Arial"/>
                      <w:b/>
                      <w:color w:val="373A36"/>
                      <w:sz w:val="24"/>
                      <w:szCs w:val="24"/>
                      <w:lang w:val="en-US"/>
                    </w:rPr>
                    <w:t>Versionning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7CBCD4" w14:textId="77777777"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Git, SourceTree, SVN, TFS</w:t>
                  </w:r>
                </w:p>
              </w:tc>
            </w:tr>
            <w:tr w:rsidR="00702AF9" w:rsidRPr="00C568C1" w14:paraId="1F45F6B3" w14:textId="77777777" w:rsidTr="00702AF9">
              <w:trPr>
                <w:trHeight w:val="558"/>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EEDB6"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lang w:val="en-US"/>
                    </w:rPr>
                    <w:t>Test l</w:t>
                  </w:r>
                  <w:r w:rsidRPr="00C568C1">
                    <w:rPr>
                      <w:rFonts w:ascii="Century Gothic" w:hAnsi="Century Gothic" w:cs="Arial"/>
                      <w:b/>
                      <w:color w:val="373A36"/>
                      <w:sz w:val="24"/>
                      <w:szCs w:val="24"/>
                    </w:rPr>
                    <w:t>ibraries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C2410B" w14:textId="00FC86FB"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xUnit, MSTest, Moq</w:t>
                  </w:r>
                  <w:r w:rsidR="00A52F2D">
                    <w:rPr>
                      <w:rFonts w:ascii="Century Gothic" w:hAnsi="Century Gothic" w:cs="Arial"/>
                      <w:color w:val="373A36"/>
                      <w:sz w:val="24"/>
                      <w:szCs w:val="24"/>
                      <w:lang w:val="en-US"/>
                    </w:rPr>
                    <w:t>, SonarQube</w:t>
                  </w:r>
                </w:p>
              </w:tc>
            </w:tr>
            <w:tr w:rsidR="00702AF9" w:rsidRPr="004E31B1" w14:paraId="76B98492" w14:textId="77777777" w:rsidTr="00702AF9">
              <w:trPr>
                <w:trHeight w:val="694"/>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5F13D"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IDE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D4A48D" w14:textId="77777777"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VS Code, IntelliJ IDEA, Eclipse, VisualStudio, ReSharper, Notepad++</w:t>
                  </w:r>
                </w:p>
              </w:tc>
            </w:tr>
            <w:tr w:rsidR="00702AF9" w:rsidRPr="004E31B1" w14:paraId="7C0B6A43" w14:textId="77777777" w:rsidTr="00702AF9">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1FBC97"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Intégration continue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2C7E5" w14:textId="1CC093D8"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Azure DevOps, Docker, TeamCity</w:t>
                  </w:r>
                  <w:r w:rsidR="00BA3E7C">
                    <w:rPr>
                      <w:rFonts w:ascii="Century Gothic" w:hAnsi="Century Gothic" w:cs="Arial"/>
                      <w:color w:val="373A36"/>
                      <w:sz w:val="24"/>
                      <w:szCs w:val="24"/>
                      <w:lang w:val="en-US"/>
                    </w:rPr>
                    <w:t>, SonarQube</w:t>
                  </w:r>
                </w:p>
              </w:tc>
            </w:tr>
            <w:tr w:rsidR="00702AF9" w:rsidRPr="004E31B1" w14:paraId="64CF382F" w14:textId="77777777" w:rsidTr="00702AF9">
              <w:trPr>
                <w:trHeight w:val="978"/>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F896E1"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Méthodes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13065" w14:textId="3FBC14FB"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Agile / SCRUM, Design patterns (DAO, Factory, Singleton, Decorator, …), TDD</w:t>
                  </w:r>
                  <w:r w:rsidR="005D492F">
                    <w:rPr>
                      <w:rFonts w:ascii="Century Gothic" w:hAnsi="Century Gothic" w:cs="Arial"/>
                      <w:color w:val="373A36"/>
                      <w:sz w:val="24"/>
                      <w:szCs w:val="24"/>
                      <w:lang w:val="en-US"/>
                    </w:rPr>
                    <w:t>, GitFlow</w:t>
                  </w:r>
                </w:p>
                <w:p w14:paraId="596A79CB" w14:textId="77777777" w:rsidR="00702AF9" w:rsidRPr="00C568C1" w:rsidRDefault="00702AF9" w:rsidP="001C7D65">
                  <w:pPr>
                    <w:rPr>
                      <w:rFonts w:ascii="Century Gothic" w:hAnsi="Century Gothic" w:cs="Arial"/>
                      <w:color w:val="373A36"/>
                      <w:sz w:val="24"/>
                      <w:szCs w:val="24"/>
                      <w:lang w:val="en-US"/>
                    </w:rPr>
                  </w:pPr>
                </w:p>
              </w:tc>
            </w:tr>
            <w:tr w:rsidR="00702AF9" w:rsidRPr="00C568C1" w14:paraId="1C168A1E" w14:textId="77777777" w:rsidTr="00702AF9">
              <w:trPr>
                <w:trHeight w:val="411"/>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B624D"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Architectures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E70E25" w14:textId="308B19FB" w:rsidR="00702AF9" w:rsidRPr="00C568C1" w:rsidRDefault="00702AF9" w:rsidP="001C7D65">
                  <w:pPr>
                    <w:rPr>
                      <w:rFonts w:ascii="Century Gothic" w:hAnsi="Century Gothic" w:cs="Arial"/>
                      <w:color w:val="373A36"/>
                      <w:sz w:val="24"/>
                      <w:szCs w:val="24"/>
                    </w:rPr>
                  </w:pPr>
                  <w:r w:rsidRPr="00C568C1">
                    <w:rPr>
                      <w:rFonts w:ascii="Century Gothic" w:hAnsi="Century Gothic" w:cs="Arial"/>
                      <w:color w:val="373A36"/>
                      <w:sz w:val="24"/>
                      <w:szCs w:val="24"/>
                    </w:rPr>
                    <w:t xml:space="preserve">Trois tiers, Microservices, Clean Architecture, </w:t>
                  </w:r>
                  <w:r w:rsidRPr="00C568C1">
                    <w:rPr>
                      <w:rFonts w:ascii="Century Gothic" w:hAnsi="Century Gothic" w:cs="Arial"/>
                      <w:color w:val="373A36"/>
                      <w:sz w:val="24"/>
                      <w:szCs w:val="24"/>
                      <w:lang w:val="en-GB"/>
                    </w:rPr>
                    <w:t>MVC/MVVM</w:t>
                  </w:r>
                  <w:r w:rsidR="00053695">
                    <w:rPr>
                      <w:rFonts w:ascii="Century Gothic" w:hAnsi="Century Gothic" w:cs="Arial"/>
                      <w:color w:val="373A36"/>
                      <w:sz w:val="24"/>
                      <w:szCs w:val="24"/>
                      <w:lang w:val="en-GB"/>
                    </w:rPr>
                    <w:t>, Event Driven</w:t>
                  </w:r>
                </w:p>
              </w:tc>
            </w:tr>
            <w:tr w:rsidR="00702AF9" w:rsidRPr="004E31B1" w14:paraId="7C4BEC27" w14:textId="77777777" w:rsidTr="00702AF9">
              <w:trPr>
                <w:trHeight w:val="430"/>
              </w:trPr>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D7139"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Protocoles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AD66C2" w14:textId="77777777" w:rsidR="00702AF9" w:rsidRPr="00C568C1" w:rsidRDefault="00702AF9" w:rsidP="001C7D65">
                  <w:pPr>
                    <w:rPr>
                      <w:rFonts w:ascii="Century Gothic" w:hAnsi="Century Gothic" w:cs="Arial"/>
                      <w:color w:val="373A36"/>
                      <w:sz w:val="24"/>
                      <w:szCs w:val="24"/>
                      <w:lang w:val="en-US"/>
                    </w:rPr>
                  </w:pPr>
                  <w:r w:rsidRPr="00C568C1">
                    <w:rPr>
                      <w:rFonts w:ascii="Century Gothic" w:hAnsi="Century Gothic" w:cs="Arial"/>
                      <w:color w:val="373A36"/>
                      <w:sz w:val="24"/>
                      <w:szCs w:val="24"/>
                      <w:lang w:val="en-US"/>
                    </w:rPr>
                    <w:t>Rest (JSON), SOAP (XML), Postman, SoapUI</w:t>
                  </w:r>
                </w:p>
              </w:tc>
            </w:tr>
            <w:tr w:rsidR="00702AF9" w:rsidRPr="004E31B1" w14:paraId="7F6118E0" w14:textId="77777777" w:rsidTr="00702AF9">
              <w:tc>
                <w:tcPr>
                  <w:tcW w:w="122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AF7F8B" w14:textId="77777777" w:rsidR="00702AF9" w:rsidRPr="00C568C1" w:rsidRDefault="00702AF9" w:rsidP="001C7D65">
                  <w:pPr>
                    <w:rPr>
                      <w:rFonts w:ascii="Century Gothic" w:hAnsi="Century Gothic" w:cs="Arial"/>
                      <w:b/>
                      <w:color w:val="373A36"/>
                      <w:sz w:val="24"/>
                      <w:szCs w:val="24"/>
                    </w:rPr>
                  </w:pPr>
                  <w:r w:rsidRPr="00C568C1">
                    <w:rPr>
                      <w:rFonts w:ascii="Century Gothic" w:hAnsi="Century Gothic" w:cs="Arial"/>
                      <w:b/>
                      <w:color w:val="373A36"/>
                      <w:sz w:val="24"/>
                      <w:szCs w:val="24"/>
                    </w:rPr>
                    <w:t>Autres :</w:t>
                  </w:r>
                </w:p>
              </w:tc>
              <w:tc>
                <w:tcPr>
                  <w:tcW w:w="37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BCB635" w14:textId="460E1149" w:rsidR="00702AF9" w:rsidRPr="00CB0807" w:rsidRDefault="00702AF9" w:rsidP="001C7D65">
                  <w:pPr>
                    <w:rPr>
                      <w:rFonts w:ascii="Century Gothic" w:hAnsi="Century Gothic" w:cs="Arial"/>
                      <w:color w:val="373A36"/>
                      <w:sz w:val="24"/>
                      <w:szCs w:val="24"/>
                      <w:lang w:val="en-US"/>
                    </w:rPr>
                  </w:pPr>
                  <w:r w:rsidRPr="00CB0807">
                    <w:rPr>
                      <w:rFonts w:ascii="Century Gothic" w:hAnsi="Century Gothic" w:cs="Arial"/>
                      <w:color w:val="373A36"/>
                      <w:sz w:val="24"/>
                      <w:szCs w:val="24"/>
                      <w:lang w:val="en-US"/>
                    </w:rPr>
                    <w:t>Office 365,</w:t>
                  </w:r>
                  <w:r w:rsidR="00053695" w:rsidRPr="00CB0807">
                    <w:rPr>
                      <w:rFonts w:ascii="Century Gothic" w:hAnsi="Century Gothic" w:cs="Arial"/>
                      <w:color w:val="373A36"/>
                      <w:sz w:val="24"/>
                      <w:szCs w:val="24"/>
                      <w:lang w:val="en-US"/>
                    </w:rPr>
                    <w:t xml:space="preserve"> Teams</w:t>
                  </w:r>
                </w:p>
                <w:p w14:paraId="4CA710BB" w14:textId="77777777" w:rsidR="00702AF9" w:rsidRPr="00CB0807" w:rsidRDefault="00702AF9" w:rsidP="001C7D65">
                  <w:pPr>
                    <w:rPr>
                      <w:rFonts w:ascii="Century Gothic" w:hAnsi="Century Gothic" w:cs="Arial"/>
                      <w:color w:val="373A36"/>
                      <w:sz w:val="24"/>
                      <w:szCs w:val="24"/>
                      <w:lang w:val="en-US"/>
                    </w:rPr>
                  </w:pPr>
                  <w:r w:rsidRPr="00CB0807">
                    <w:rPr>
                      <w:rFonts w:ascii="Century Gothic" w:hAnsi="Century Gothic" w:cs="Arial"/>
                      <w:color w:val="373A36"/>
                      <w:sz w:val="24"/>
                      <w:szCs w:val="24"/>
                      <w:lang w:val="en-US"/>
                    </w:rPr>
                    <w:t>Confluence / Jira</w:t>
                  </w:r>
                </w:p>
                <w:p w14:paraId="4039AAFA" w14:textId="77777777" w:rsidR="00702AF9" w:rsidRPr="00CB0807" w:rsidRDefault="00702AF9" w:rsidP="001C7D65">
                  <w:pPr>
                    <w:rPr>
                      <w:rFonts w:ascii="Century Gothic" w:hAnsi="Century Gothic" w:cs="Arial"/>
                      <w:color w:val="373A36"/>
                      <w:sz w:val="24"/>
                      <w:szCs w:val="24"/>
                      <w:lang w:val="en-US"/>
                    </w:rPr>
                  </w:pPr>
                  <w:r w:rsidRPr="00CB0807">
                    <w:rPr>
                      <w:rFonts w:ascii="Century Gothic" w:hAnsi="Century Gothic" w:cs="Arial"/>
                      <w:color w:val="373A36"/>
                      <w:sz w:val="24"/>
                      <w:szCs w:val="24"/>
                      <w:lang w:val="en-US"/>
                    </w:rPr>
                    <w:t>Azure Boards</w:t>
                  </w:r>
                </w:p>
              </w:tc>
            </w:tr>
          </w:tbl>
          <w:p w14:paraId="4B044455" w14:textId="77777777" w:rsidR="00DE2831" w:rsidRPr="00CB0807" w:rsidRDefault="00DE2831" w:rsidP="009F67A3">
            <w:pPr>
              <w:pStyle w:val="Russite"/>
              <w:tabs>
                <w:tab w:val="left" w:pos="7365"/>
              </w:tabs>
              <w:jc w:val="left"/>
              <w:rPr>
                <w:rFonts w:ascii="Century Gothic" w:hAnsi="Century Gothic"/>
                <w:sz w:val="22"/>
                <w:szCs w:val="24"/>
                <w:lang w:val="en-US"/>
              </w:rPr>
            </w:pPr>
          </w:p>
        </w:tc>
      </w:tr>
    </w:tbl>
    <w:p w14:paraId="08B2819B" w14:textId="77777777" w:rsidR="00786207" w:rsidRPr="00CB0807" w:rsidRDefault="00786207">
      <w:pPr>
        <w:rPr>
          <w:lang w:val="en-US"/>
        </w:rPr>
      </w:pPr>
    </w:p>
    <w:tbl>
      <w:tblPr>
        <w:tblStyle w:val="TableGrid"/>
        <w:tblW w:w="11171"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10309"/>
        <w:gridCol w:w="323"/>
      </w:tblGrid>
      <w:tr w:rsidR="00150171" w:rsidRPr="004E31B1" w14:paraId="479F4EF0" w14:textId="77777777" w:rsidTr="00AC21F2">
        <w:trPr>
          <w:gridAfter w:val="1"/>
          <w:wAfter w:w="323" w:type="dxa"/>
        </w:trPr>
        <w:tc>
          <w:tcPr>
            <w:tcW w:w="10848" w:type="dxa"/>
            <w:gridSpan w:val="2"/>
          </w:tcPr>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E70DCE" w:rsidRPr="00C66D9E" w14:paraId="40530FB2" w14:textId="77777777" w:rsidTr="00A93DB0">
              <w:tc>
                <w:tcPr>
                  <w:tcW w:w="10632" w:type="dxa"/>
                  <w:shd w:val="clear" w:color="auto" w:fill="C5E0B3" w:themeFill="accent6" w:themeFillTint="66"/>
                </w:tcPr>
                <w:p w14:paraId="7880360F" w14:textId="1FEC01F7" w:rsidR="00E70DCE" w:rsidRPr="00C66D9E" w:rsidRDefault="00E70DCE" w:rsidP="00E70DCE">
                  <w:pPr>
                    <w:jc w:val="center"/>
                    <w:rPr>
                      <w:rFonts w:ascii="Century Gothic" w:hAnsi="Century Gothic" w:cs="Arial"/>
                      <w:b/>
                      <w:bCs/>
                      <w:sz w:val="36"/>
                      <w:szCs w:val="36"/>
                    </w:rPr>
                  </w:pPr>
                  <w:r>
                    <w:rPr>
                      <w:rFonts w:ascii="Century Gothic" w:hAnsi="Century Gothic" w:cs="Arial"/>
                      <w:b/>
                      <w:bCs/>
                      <w:sz w:val="36"/>
                      <w:szCs w:val="36"/>
                    </w:rPr>
                    <w:t>Rayonnance / Nantes</w:t>
                  </w:r>
                </w:p>
                <w:p w14:paraId="69A6D555" w14:textId="193A6CB6" w:rsidR="00E70DCE" w:rsidRPr="00C66D9E" w:rsidRDefault="00420232" w:rsidP="00E70DCE">
                  <w:pPr>
                    <w:jc w:val="center"/>
                    <w:rPr>
                      <w:rFonts w:ascii="Century Gothic" w:hAnsi="Century Gothic" w:cs="Arial"/>
                      <w:b/>
                      <w:bCs/>
                      <w:sz w:val="36"/>
                      <w:szCs w:val="36"/>
                    </w:rPr>
                  </w:pPr>
                  <w:r>
                    <w:rPr>
                      <w:rFonts w:ascii="Century Gothic" w:hAnsi="Century Gothic" w:cs="Arial"/>
                      <w:bCs/>
                      <w:sz w:val="28"/>
                      <w:szCs w:val="28"/>
                    </w:rPr>
                    <w:t>01/2025</w:t>
                  </w:r>
                  <w:r w:rsidR="00E70DCE">
                    <w:rPr>
                      <w:rFonts w:ascii="Century Gothic" w:hAnsi="Century Gothic" w:cs="Arial"/>
                      <w:bCs/>
                      <w:sz w:val="28"/>
                      <w:szCs w:val="28"/>
                    </w:rPr>
                    <w:t xml:space="preserve"> à 0</w:t>
                  </w:r>
                  <w:r>
                    <w:rPr>
                      <w:rFonts w:ascii="Century Gothic" w:hAnsi="Century Gothic" w:cs="Arial"/>
                      <w:bCs/>
                      <w:sz w:val="28"/>
                      <w:szCs w:val="28"/>
                    </w:rPr>
                    <w:t>8</w:t>
                  </w:r>
                  <w:r w:rsidR="00E70DCE">
                    <w:rPr>
                      <w:rFonts w:ascii="Century Gothic" w:hAnsi="Century Gothic" w:cs="Arial"/>
                      <w:bCs/>
                      <w:sz w:val="28"/>
                      <w:szCs w:val="28"/>
                    </w:rPr>
                    <w:t>/2025</w:t>
                  </w:r>
                </w:p>
              </w:tc>
            </w:tr>
            <w:tr w:rsidR="00E70DCE" w:rsidRPr="004E31B1" w14:paraId="1D493CF9" w14:textId="77777777" w:rsidTr="00A93DB0">
              <w:trPr>
                <w:trHeight w:val="236"/>
              </w:trPr>
              <w:tc>
                <w:tcPr>
                  <w:tcW w:w="10632" w:type="dxa"/>
                </w:tcPr>
                <w:p w14:paraId="4D8DF621" w14:textId="77777777" w:rsidR="00E70DCE" w:rsidRDefault="00E70DCE" w:rsidP="00E70DCE">
                  <w:pPr>
                    <w:jc w:val="center"/>
                    <w:rPr>
                      <w:rFonts w:ascii="Century Gothic" w:hAnsi="Century Gothic" w:cs="Arial"/>
                      <w:b/>
                      <w:bCs/>
                      <w:sz w:val="24"/>
                      <w:szCs w:val="24"/>
                    </w:rPr>
                  </w:pPr>
                </w:p>
                <w:p w14:paraId="5A28415A" w14:textId="7B45DC07" w:rsidR="00E70DCE" w:rsidRPr="00C66D9E" w:rsidRDefault="00E70DCE" w:rsidP="00E70DCE">
                  <w:pPr>
                    <w:pStyle w:val="Listepuce"/>
                    <w:numPr>
                      <w:ilvl w:val="0"/>
                      <w:numId w:val="0"/>
                    </w:numPr>
                    <w:rPr>
                      <w:rFonts w:ascii="Century Gothic" w:hAnsi="Century Gothic" w:cs="Arial"/>
                      <w:b/>
                      <w:bCs/>
                    </w:rPr>
                  </w:pPr>
                  <w:r>
                    <w:rPr>
                      <w:rFonts w:ascii="Century Gothic" w:hAnsi="Century Gothic" w:cs="Arial"/>
                      <w:b/>
                      <w:bCs/>
                    </w:rPr>
                    <w:t>Développeur sénior C#</w:t>
                  </w:r>
                  <w:r w:rsidRPr="00C66D9E">
                    <w:rPr>
                      <w:rFonts w:ascii="Century Gothic" w:hAnsi="Century Gothic" w:cs="Arial"/>
                      <w:b/>
                      <w:bCs/>
                    </w:rPr>
                    <w:t xml:space="preserve"> .NET</w:t>
                  </w:r>
                </w:p>
                <w:p w14:paraId="55601314" w14:textId="77777777" w:rsidR="00E70DCE" w:rsidRPr="00C66D9E" w:rsidRDefault="00E70DCE" w:rsidP="00E70DCE">
                  <w:pPr>
                    <w:pStyle w:val="Listepuce"/>
                    <w:numPr>
                      <w:ilvl w:val="0"/>
                      <w:numId w:val="0"/>
                    </w:numPr>
                    <w:rPr>
                      <w:rFonts w:ascii="Century Gothic" w:hAnsi="Century Gothic" w:cs="Arial"/>
                      <w:bCs/>
                      <w:i/>
                    </w:rPr>
                  </w:pPr>
                </w:p>
                <w:p w14:paraId="61C8C9FE" w14:textId="1C6C78C4" w:rsidR="00E70DCE" w:rsidRDefault="00E70DCE" w:rsidP="00E70DCE">
                  <w:pPr>
                    <w:pStyle w:val="Listepuce"/>
                    <w:numPr>
                      <w:ilvl w:val="0"/>
                      <w:numId w:val="0"/>
                    </w:numPr>
                    <w:rPr>
                      <w:rFonts w:ascii="Century Gothic" w:hAnsi="Century Gothic" w:cs="Arial"/>
                      <w:bCs/>
                      <w:i/>
                    </w:rPr>
                  </w:pPr>
                  <w:r>
                    <w:rPr>
                      <w:rFonts w:ascii="Century Gothic" w:hAnsi="Century Gothic" w:cs="Arial"/>
                      <w:bCs/>
                      <w:i/>
                    </w:rPr>
                    <w:t>Travail sur un projet de portage d’un applicatif windows mobile vers une app MAUI (.NET 9). Analyse du code legacy pour reprendre l’ensemble du périmètre fonctionnel. Mise à jour des composants techniques. Monté en compétences sur les particularités du développement mobile et MAUI spécifiquement.</w:t>
                  </w:r>
                </w:p>
                <w:p w14:paraId="0861B4A6" w14:textId="77777777" w:rsidR="00E70DCE" w:rsidRDefault="00E70DCE" w:rsidP="00E70DCE">
                  <w:pPr>
                    <w:pStyle w:val="Listepuce"/>
                    <w:numPr>
                      <w:ilvl w:val="0"/>
                      <w:numId w:val="0"/>
                    </w:numPr>
                    <w:rPr>
                      <w:rFonts w:ascii="Century Gothic" w:hAnsi="Century Gothic" w:cs="Arial"/>
                      <w:bCs/>
                      <w:i/>
                    </w:rPr>
                  </w:pPr>
                </w:p>
                <w:p w14:paraId="168342B6" w14:textId="4BC695C5" w:rsidR="00E70DCE" w:rsidRPr="00EE1B14" w:rsidRDefault="00E70DCE" w:rsidP="00E70DCE">
                  <w:pPr>
                    <w:pStyle w:val="Listepuce"/>
                    <w:numPr>
                      <w:ilvl w:val="0"/>
                      <w:numId w:val="0"/>
                    </w:numPr>
                    <w:rPr>
                      <w:rFonts w:ascii="Century Gothic" w:hAnsi="Century Gothic" w:cs="Arial"/>
                      <w:bCs/>
                      <w:i/>
                    </w:rPr>
                  </w:pPr>
                  <w:r>
                    <w:rPr>
                      <w:rFonts w:ascii="Century Gothic" w:hAnsi="Century Gothic" w:cs="Arial"/>
                      <w:bCs/>
                      <w:i/>
                    </w:rPr>
                    <w:t>En parallèle fait de la TMA sur un ensemble d’applicatif mobile/web existant soit pour de la correction de bug ou des demandes d’évolutions.</w:t>
                  </w:r>
                </w:p>
                <w:p w14:paraId="6EFA0C68" w14:textId="77777777" w:rsidR="00E70DCE" w:rsidRPr="008859A8" w:rsidRDefault="00E70DCE" w:rsidP="00E70DCE">
                  <w:pPr>
                    <w:pStyle w:val="Listepuce"/>
                    <w:numPr>
                      <w:ilvl w:val="0"/>
                      <w:numId w:val="0"/>
                    </w:numPr>
                    <w:ind w:left="720"/>
                    <w:rPr>
                      <w:rFonts w:ascii="Century Gothic" w:hAnsi="Century Gothic" w:cs="Arial"/>
                      <w:bCs/>
                    </w:rPr>
                  </w:pPr>
                </w:p>
                <w:p w14:paraId="09BAEAA5" w14:textId="77777777" w:rsidR="00E70DCE" w:rsidRPr="00C66D9E" w:rsidRDefault="00E70DCE" w:rsidP="00E70DCE">
                  <w:pPr>
                    <w:pStyle w:val="Listepuce"/>
                    <w:numPr>
                      <w:ilvl w:val="0"/>
                      <w:numId w:val="18"/>
                    </w:numPr>
                    <w:rPr>
                      <w:rFonts w:ascii="Century Gothic" w:hAnsi="Century Gothic" w:cs="Arial"/>
                      <w:bCs/>
                    </w:rPr>
                  </w:pPr>
                  <w:r>
                    <w:rPr>
                      <w:rFonts w:ascii="Century Gothic" w:hAnsi="Century Gothic" w:cs="Arial"/>
                      <w:bCs/>
                    </w:rPr>
                    <w:t>Equipe et Méthodologie</w:t>
                  </w:r>
                  <w:r w:rsidRPr="00C66D9E">
                    <w:rPr>
                      <w:rFonts w:ascii="Century Gothic" w:hAnsi="Century Gothic" w:cs="Arial"/>
                      <w:bCs/>
                    </w:rPr>
                    <w:t xml:space="preserve"> :</w:t>
                  </w:r>
                </w:p>
                <w:p w14:paraId="62C86EF7" w14:textId="0DED08F4" w:rsidR="00E70DCE" w:rsidRPr="00C66D9E" w:rsidRDefault="00E70DCE" w:rsidP="00E70DCE">
                  <w:pPr>
                    <w:pStyle w:val="Listepuce"/>
                    <w:numPr>
                      <w:ilvl w:val="1"/>
                      <w:numId w:val="18"/>
                    </w:numPr>
                    <w:rPr>
                      <w:rFonts w:ascii="Century Gothic" w:hAnsi="Century Gothic" w:cs="Arial"/>
                      <w:bCs/>
                    </w:rPr>
                  </w:pPr>
                  <w:r>
                    <w:rPr>
                      <w:rFonts w:ascii="Century Gothic" w:hAnsi="Century Gothic" w:cs="Arial"/>
                      <w:bCs/>
                    </w:rPr>
                    <w:t>E</w:t>
                  </w:r>
                  <w:r w:rsidRPr="00C66D9E">
                    <w:rPr>
                      <w:rFonts w:ascii="Century Gothic" w:hAnsi="Century Gothic" w:cs="Arial"/>
                      <w:bCs/>
                    </w:rPr>
                    <w:t>quipe</w:t>
                  </w:r>
                  <w:r>
                    <w:rPr>
                      <w:rFonts w:ascii="Century Gothic" w:hAnsi="Century Gothic" w:cs="Arial"/>
                      <w:bCs/>
                    </w:rPr>
                    <w:t xml:space="preserve"> de 5 personnes</w:t>
                  </w:r>
                  <w:r w:rsidRPr="00C66D9E">
                    <w:rPr>
                      <w:rFonts w:ascii="Century Gothic" w:hAnsi="Century Gothic" w:cs="Arial"/>
                      <w:bCs/>
                    </w:rPr>
                    <w:t> :</w:t>
                  </w:r>
                </w:p>
                <w:p w14:paraId="3E55EE52" w14:textId="1486D61E" w:rsidR="00E70DCE" w:rsidRDefault="00E70DCE" w:rsidP="00E70DCE">
                  <w:pPr>
                    <w:pStyle w:val="Listepuce"/>
                    <w:numPr>
                      <w:ilvl w:val="2"/>
                      <w:numId w:val="18"/>
                    </w:numPr>
                    <w:rPr>
                      <w:rFonts w:ascii="Century Gothic" w:hAnsi="Century Gothic" w:cs="Arial"/>
                      <w:bCs/>
                    </w:rPr>
                  </w:pPr>
                  <w:r>
                    <w:rPr>
                      <w:rFonts w:ascii="Century Gothic" w:hAnsi="Century Gothic" w:cs="Arial"/>
                      <w:bCs/>
                    </w:rPr>
                    <w:t>3 Dev fullstack</w:t>
                  </w:r>
                </w:p>
                <w:p w14:paraId="71C094F4" w14:textId="77777777" w:rsidR="00E70DCE" w:rsidRDefault="00E70DCE" w:rsidP="00E70DCE">
                  <w:pPr>
                    <w:pStyle w:val="Listepuce"/>
                    <w:numPr>
                      <w:ilvl w:val="2"/>
                      <w:numId w:val="18"/>
                    </w:numPr>
                    <w:rPr>
                      <w:rFonts w:ascii="Century Gothic" w:hAnsi="Century Gothic" w:cs="Arial"/>
                      <w:bCs/>
                    </w:rPr>
                  </w:pPr>
                  <w:r>
                    <w:rPr>
                      <w:rFonts w:ascii="Century Gothic" w:hAnsi="Century Gothic" w:cs="Arial"/>
                      <w:bCs/>
                    </w:rPr>
                    <w:t>1 Team Lead</w:t>
                  </w:r>
                </w:p>
                <w:p w14:paraId="3C860827" w14:textId="77777777" w:rsidR="00E70DCE" w:rsidRPr="00C66D9E" w:rsidRDefault="00E70DCE" w:rsidP="00E70DCE">
                  <w:pPr>
                    <w:pStyle w:val="Listepuce"/>
                    <w:numPr>
                      <w:ilvl w:val="1"/>
                      <w:numId w:val="18"/>
                    </w:numPr>
                    <w:rPr>
                      <w:rFonts w:ascii="Century Gothic" w:hAnsi="Century Gothic" w:cs="Arial"/>
                      <w:bCs/>
                    </w:rPr>
                  </w:pPr>
                  <w:r w:rsidRPr="00C66D9E">
                    <w:rPr>
                      <w:rFonts w:ascii="Century Gothic" w:hAnsi="Century Gothic" w:cs="Arial"/>
                      <w:bCs/>
                    </w:rPr>
                    <w:t xml:space="preserve">Méthodologie Agile (sprint </w:t>
                  </w:r>
                  <w:r>
                    <w:rPr>
                      <w:rFonts w:ascii="Century Gothic" w:hAnsi="Century Gothic" w:cs="Arial"/>
                      <w:bCs/>
                    </w:rPr>
                    <w:t>2</w:t>
                  </w:r>
                  <w:r w:rsidRPr="00C66D9E">
                    <w:rPr>
                      <w:rFonts w:ascii="Century Gothic" w:hAnsi="Century Gothic" w:cs="Arial"/>
                      <w:bCs/>
                    </w:rPr>
                    <w:t xml:space="preserve"> semaines)</w:t>
                  </w:r>
                </w:p>
                <w:p w14:paraId="7CF3840D" w14:textId="1B08921A" w:rsidR="00E70DCE" w:rsidRDefault="00E70DCE" w:rsidP="00E70DCE">
                  <w:pPr>
                    <w:pStyle w:val="Listepuce"/>
                    <w:numPr>
                      <w:ilvl w:val="1"/>
                      <w:numId w:val="18"/>
                    </w:numPr>
                    <w:rPr>
                      <w:rFonts w:ascii="Century Gothic" w:hAnsi="Century Gothic" w:cs="Arial"/>
                      <w:bCs/>
                    </w:rPr>
                  </w:pPr>
                  <w:r w:rsidRPr="00C66D9E">
                    <w:rPr>
                      <w:rFonts w:ascii="Century Gothic" w:hAnsi="Century Gothic" w:cs="Arial"/>
                      <w:bCs/>
                    </w:rPr>
                    <w:t xml:space="preserve">Réalisation </w:t>
                  </w:r>
                  <w:r>
                    <w:rPr>
                      <w:rFonts w:ascii="Century Gothic" w:hAnsi="Century Gothic" w:cs="Arial"/>
                      <w:bCs/>
                    </w:rPr>
                    <w:t>de</w:t>
                  </w:r>
                  <w:r w:rsidRPr="00C66D9E">
                    <w:rPr>
                      <w:rFonts w:ascii="Century Gothic" w:hAnsi="Century Gothic" w:cs="Arial"/>
                      <w:bCs/>
                    </w:rPr>
                    <w:t xml:space="preserve"> documentation</w:t>
                  </w:r>
                  <w:r>
                    <w:rPr>
                      <w:rFonts w:ascii="Century Gothic" w:hAnsi="Century Gothic" w:cs="Arial"/>
                      <w:bCs/>
                    </w:rPr>
                    <w:t xml:space="preserve"> classique (markdown et docx)</w:t>
                  </w:r>
                </w:p>
                <w:p w14:paraId="251DD64B" w14:textId="13D0FEEA" w:rsidR="00E70DCE" w:rsidRDefault="00E70DCE" w:rsidP="00E70DCE">
                  <w:pPr>
                    <w:pStyle w:val="Listepuce"/>
                    <w:numPr>
                      <w:ilvl w:val="1"/>
                      <w:numId w:val="18"/>
                    </w:numPr>
                    <w:rPr>
                      <w:rFonts w:ascii="Century Gothic" w:hAnsi="Century Gothic" w:cs="Arial"/>
                      <w:bCs/>
                    </w:rPr>
                  </w:pPr>
                  <w:r w:rsidRPr="008859A8">
                    <w:rPr>
                      <w:rFonts w:ascii="Century Gothic" w:hAnsi="Century Gothic" w:cs="Arial"/>
                      <w:bCs/>
                    </w:rPr>
                    <w:t>Suivi du Workflow (</w:t>
                  </w:r>
                  <w:r>
                    <w:rPr>
                      <w:rFonts w:ascii="Century Gothic" w:hAnsi="Century Gothic" w:cs="Arial"/>
                      <w:bCs/>
                    </w:rPr>
                    <w:t>JIRA)</w:t>
                  </w:r>
                </w:p>
                <w:p w14:paraId="04B2C08F" w14:textId="0114F574" w:rsidR="00E70DCE" w:rsidRPr="008859A8" w:rsidRDefault="00E70DCE" w:rsidP="00E70DCE">
                  <w:pPr>
                    <w:pStyle w:val="Listepuce"/>
                    <w:numPr>
                      <w:ilvl w:val="1"/>
                      <w:numId w:val="18"/>
                    </w:numPr>
                    <w:rPr>
                      <w:rFonts w:ascii="Century Gothic" w:hAnsi="Century Gothic" w:cs="Arial"/>
                      <w:bCs/>
                    </w:rPr>
                  </w:pPr>
                  <w:r>
                    <w:rPr>
                      <w:rFonts w:ascii="Century Gothic" w:hAnsi="Century Gothic" w:cs="Arial"/>
                      <w:bCs/>
                    </w:rPr>
                    <w:t>Gestion des branches : gitflow</w:t>
                  </w:r>
                </w:p>
                <w:p w14:paraId="5891E219" w14:textId="77777777" w:rsidR="00E70DCE" w:rsidRPr="008859A8" w:rsidRDefault="00E70DCE" w:rsidP="00E70DCE">
                  <w:pPr>
                    <w:pStyle w:val="Listepuce"/>
                    <w:numPr>
                      <w:ilvl w:val="0"/>
                      <w:numId w:val="0"/>
                    </w:numPr>
                    <w:ind w:left="1440"/>
                    <w:rPr>
                      <w:rFonts w:ascii="Century Gothic" w:hAnsi="Century Gothic" w:cs="Arial"/>
                      <w:bCs/>
                    </w:rPr>
                  </w:pPr>
                </w:p>
                <w:p w14:paraId="6F9BC31A" w14:textId="77777777" w:rsidR="00E70DCE" w:rsidRPr="00C66D9E" w:rsidRDefault="00E70DCE" w:rsidP="00E70DCE">
                  <w:pPr>
                    <w:pStyle w:val="Listepuce"/>
                    <w:numPr>
                      <w:ilvl w:val="0"/>
                      <w:numId w:val="18"/>
                    </w:numPr>
                    <w:rPr>
                      <w:rFonts w:ascii="Century Gothic" w:hAnsi="Century Gothic" w:cs="Arial"/>
                      <w:bCs/>
                    </w:rPr>
                  </w:pPr>
                  <w:r w:rsidRPr="00C66D9E">
                    <w:rPr>
                      <w:rFonts w:ascii="Century Gothic" w:hAnsi="Century Gothic" w:cs="Arial"/>
                      <w:bCs/>
                    </w:rPr>
                    <w:lastRenderedPageBreak/>
                    <w:t>Environnement technique :</w:t>
                  </w:r>
                </w:p>
                <w:p w14:paraId="4598BD79" w14:textId="63689C9A" w:rsidR="00E70DCE" w:rsidRPr="00C66D9E" w:rsidRDefault="00E70DCE" w:rsidP="00E70DCE">
                  <w:pPr>
                    <w:pStyle w:val="Listepuce"/>
                    <w:numPr>
                      <w:ilvl w:val="1"/>
                      <w:numId w:val="18"/>
                    </w:numPr>
                    <w:rPr>
                      <w:rFonts w:ascii="Century Gothic" w:hAnsi="Century Gothic" w:cs="Arial"/>
                      <w:bCs/>
                    </w:rPr>
                  </w:pPr>
                  <w:r w:rsidRPr="00C66D9E">
                    <w:rPr>
                      <w:rFonts w:ascii="Century Gothic" w:hAnsi="Century Gothic" w:cs="Arial"/>
                      <w:bCs/>
                    </w:rPr>
                    <w:t>Développement écosystème</w:t>
                  </w:r>
                  <w:r>
                    <w:rPr>
                      <w:rFonts w:ascii="Century Gothic" w:hAnsi="Century Gothic" w:cs="Arial"/>
                      <w:bCs/>
                    </w:rPr>
                    <w:t>s</w:t>
                  </w:r>
                  <w:r w:rsidRPr="00C66D9E">
                    <w:rPr>
                      <w:rFonts w:ascii="Century Gothic" w:hAnsi="Century Gothic" w:cs="Arial"/>
                      <w:bCs/>
                    </w:rPr>
                    <w:t xml:space="preserve"> Microsoft</w:t>
                  </w:r>
                </w:p>
                <w:p w14:paraId="0FA99CB5" w14:textId="19E0133A" w:rsidR="00E70DCE" w:rsidRDefault="00E70DCE" w:rsidP="00E70DCE">
                  <w:pPr>
                    <w:pStyle w:val="Listepuce"/>
                    <w:numPr>
                      <w:ilvl w:val="1"/>
                      <w:numId w:val="18"/>
                    </w:numPr>
                    <w:rPr>
                      <w:rFonts w:ascii="Century Gothic" w:hAnsi="Century Gothic" w:cs="Arial"/>
                      <w:bCs/>
                    </w:rPr>
                  </w:pPr>
                  <w:r>
                    <w:rPr>
                      <w:rFonts w:ascii="Century Gothic" w:hAnsi="Century Gothic" w:cs="Arial"/>
                      <w:bCs/>
                    </w:rPr>
                    <w:t>Projet Web en .NET framework 3.5 – 4.8, .</w:t>
                  </w:r>
                  <w:r w:rsidRPr="00C66D9E">
                    <w:rPr>
                      <w:rFonts w:ascii="Century Gothic" w:hAnsi="Century Gothic" w:cs="Arial"/>
                      <w:bCs/>
                    </w:rPr>
                    <w:t>NET</w:t>
                  </w:r>
                  <w:r>
                    <w:rPr>
                      <w:rFonts w:ascii="Century Gothic" w:hAnsi="Century Gothic" w:cs="Arial"/>
                      <w:bCs/>
                    </w:rPr>
                    <w:t xml:space="preserve"> 8-9 (C#</w:t>
                  </w:r>
                  <w:r w:rsidRPr="00C66D9E">
                    <w:rPr>
                      <w:rFonts w:ascii="Century Gothic" w:hAnsi="Century Gothic" w:cs="Arial"/>
                      <w:bCs/>
                    </w:rPr>
                    <w:t>)</w:t>
                  </w:r>
                </w:p>
                <w:p w14:paraId="4B30E0DB" w14:textId="77777777" w:rsidR="00E70DCE" w:rsidRPr="00C66D9E" w:rsidRDefault="00E70DCE" w:rsidP="00E70DCE">
                  <w:pPr>
                    <w:pStyle w:val="Listepuce"/>
                    <w:numPr>
                      <w:ilvl w:val="1"/>
                      <w:numId w:val="18"/>
                    </w:numPr>
                    <w:rPr>
                      <w:rFonts w:ascii="Century Gothic" w:hAnsi="Century Gothic" w:cs="Arial"/>
                      <w:bCs/>
                    </w:rPr>
                  </w:pPr>
                  <w:r>
                    <w:rPr>
                      <w:rFonts w:ascii="Century Gothic" w:hAnsi="Century Gothic" w:cs="Arial"/>
                      <w:bCs/>
                    </w:rPr>
                    <w:t>Contrôle de source Git</w:t>
                  </w:r>
                </w:p>
                <w:p w14:paraId="2D2EFDC3" w14:textId="7B11C9C7" w:rsidR="00E70DCE" w:rsidRDefault="00E70DCE" w:rsidP="00E70DCE">
                  <w:pPr>
                    <w:pStyle w:val="Listepuce"/>
                    <w:numPr>
                      <w:ilvl w:val="1"/>
                      <w:numId w:val="18"/>
                    </w:numPr>
                    <w:rPr>
                      <w:rFonts w:ascii="Century Gothic" w:hAnsi="Century Gothic" w:cs="Arial"/>
                      <w:bCs/>
                    </w:rPr>
                  </w:pPr>
                  <w:r>
                    <w:rPr>
                      <w:rFonts w:ascii="Century Gothic" w:hAnsi="Century Gothic" w:cs="Arial"/>
                      <w:bCs/>
                    </w:rPr>
                    <w:t>Base de données SQL Server majoritairement (SQLite et Oracle mineur)</w:t>
                  </w:r>
                </w:p>
                <w:p w14:paraId="7EC9F143" w14:textId="6D050425" w:rsidR="00E70DCE" w:rsidRPr="00E70DCE" w:rsidRDefault="00E70DCE" w:rsidP="00E70DCE">
                  <w:pPr>
                    <w:pStyle w:val="Listepuce"/>
                    <w:numPr>
                      <w:ilvl w:val="1"/>
                      <w:numId w:val="18"/>
                    </w:numPr>
                    <w:rPr>
                      <w:rFonts w:ascii="Century Gothic" w:hAnsi="Century Gothic" w:cs="Arial"/>
                      <w:bCs/>
                      <w:lang w:val="en-US"/>
                    </w:rPr>
                  </w:pPr>
                  <w:r w:rsidRPr="00E70DCE">
                    <w:rPr>
                      <w:rFonts w:ascii="Century Gothic" w:hAnsi="Century Gothic" w:cs="Arial"/>
                      <w:bCs/>
                      <w:lang w:val="en-US"/>
                    </w:rPr>
                    <w:t>Page Web HTML5/CSS3</w:t>
                  </w:r>
                  <w:r>
                    <w:rPr>
                      <w:rFonts w:ascii="Century Gothic" w:hAnsi="Century Gothic" w:cs="Arial"/>
                      <w:bCs/>
                      <w:lang w:val="en-US"/>
                    </w:rPr>
                    <w:t>/JS +</w:t>
                  </w:r>
                  <w:r w:rsidRPr="00E70DCE">
                    <w:rPr>
                      <w:rFonts w:ascii="Century Gothic" w:hAnsi="Century Gothic" w:cs="Arial"/>
                      <w:bCs/>
                      <w:lang w:val="en-US"/>
                    </w:rPr>
                    <w:t xml:space="preserve"> R</w:t>
                  </w:r>
                  <w:r>
                    <w:rPr>
                      <w:rFonts w:ascii="Century Gothic" w:hAnsi="Century Gothic" w:cs="Arial"/>
                      <w:bCs/>
                      <w:lang w:val="en-US"/>
                    </w:rPr>
                    <w:t>azor</w:t>
                  </w:r>
                </w:p>
                <w:p w14:paraId="243985DC" w14:textId="77777777" w:rsidR="00E70DCE" w:rsidRDefault="00E70DCE" w:rsidP="00E70DCE">
                  <w:pPr>
                    <w:pStyle w:val="Listepuce"/>
                    <w:numPr>
                      <w:ilvl w:val="1"/>
                      <w:numId w:val="18"/>
                    </w:numPr>
                    <w:rPr>
                      <w:rFonts w:ascii="Century Gothic" w:hAnsi="Century Gothic" w:cs="Arial"/>
                      <w:bCs/>
                    </w:rPr>
                  </w:pPr>
                  <w:r w:rsidRPr="00B86636">
                    <w:rPr>
                      <w:rFonts w:ascii="Century Gothic" w:hAnsi="Century Gothic" w:cs="Arial"/>
                      <w:bCs/>
                    </w:rPr>
                    <w:t>API Rest</w:t>
                  </w:r>
                  <w:r>
                    <w:rPr>
                      <w:rFonts w:ascii="Century Gothic" w:hAnsi="Century Gothic" w:cs="Arial"/>
                      <w:bCs/>
                    </w:rPr>
                    <w:t xml:space="preserve"> : </w:t>
                  </w:r>
                  <w:r w:rsidRPr="00B86636">
                    <w:rPr>
                      <w:rFonts w:ascii="Century Gothic" w:hAnsi="Century Gothic" w:cs="Arial"/>
                      <w:bCs/>
                    </w:rPr>
                    <w:t xml:space="preserve">consommation </w:t>
                  </w:r>
                  <w:r>
                    <w:rPr>
                      <w:rFonts w:ascii="Century Gothic" w:hAnsi="Century Gothic" w:cs="Arial"/>
                      <w:bCs/>
                    </w:rPr>
                    <w:t>et production</w:t>
                  </w:r>
                </w:p>
                <w:p w14:paraId="4DD11FC3" w14:textId="77777777" w:rsidR="00E70DCE" w:rsidRDefault="00E70DCE" w:rsidP="00E70DCE">
                  <w:pPr>
                    <w:pStyle w:val="Listepuce"/>
                    <w:numPr>
                      <w:ilvl w:val="1"/>
                      <w:numId w:val="18"/>
                    </w:numPr>
                    <w:rPr>
                      <w:rFonts w:ascii="Century Gothic" w:hAnsi="Century Gothic" w:cs="Arial"/>
                      <w:bCs/>
                    </w:rPr>
                  </w:pPr>
                  <w:r>
                    <w:rPr>
                      <w:rFonts w:ascii="Century Gothic" w:hAnsi="Century Gothic" w:cs="Arial"/>
                      <w:bCs/>
                    </w:rPr>
                    <w:t>Quality Control : SonarCloud</w:t>
                  </w:r>
                </w:p>
                <w:p w14:paraId="6ABC69AF" w14:textId="77777777" w:rsidR="00E70DCE" w:rsidRPr="00B86636" w:rsidRDefault="00E70DCE" w:rsidP="00E70DCE">
                  <w:pPr>
                    <w:pStyle w:val="Listepuce"/>
                    <w:numPr>
                      <w:ilvl w:val="0"/>
                      <w:numId w:val="0"/>
                    </w:numPr>
                    <w:ind w:left="720" w:hanging="360"/>
                    <w:rPr>
                      <w:rFonts w:ascii="Century Gothic" w:hAnsi="Century Gothic" w:cs="Arial"/>
                      <w:bCs/>
                    </w:rPr>
                  </w:pPr>
                </w:p>
                <w:p w14:paraId="592F435A" w14:textId="77777777" w:rsidR="00E70DCE" w:rsidRPr="00C66D9E" w:rsidRDefault="00E70DCE" w:rsidP="00E70DCE">
                  <w:pPr>
                    <w:pStyle w:val="Listepuce"/>
                    <w:numPr>
                      <w:ilvl w:val="0"/>
                      <w:numId w:val="18"/>
                    </w:numPr>
                    <w:rPr>
                      <w:rFonts w:ascii="Century Gothic" w:hAnsi="Century Gothic" w:cs="Arial"/>
                      <w:bCs/>
                      <w:lang w:val="en-US"/>
                    </w:rPr>
                  </w:pPr>
                  <w:r w:rsidRPr="00901D4F">
                    <w:rPr>
                      <w:rFonts w:ascii="Century Gothic" w:hAnsi="Century Gothic" w:cs="Arial"/>
                      <w:bCs/>
                    </w:rPr>
                    <w:t>Tâches</w:t>
                  </w:r>
                  <w:r w:rsidRPr="00C66D9E">
                    <w:rPr>
                      <w:rFonts w:ascii="Century Gothic" w:hAnsi="Century Gothic" w:cs="Arial"/>
                      <w:bCs/>
                      <w:lang w:val="en-US"/>
                    </w:rPr>
                    <w:t xml:space="preserve"> </w:t>
                  </w:r>
                  <w:r w:rsidRPr="00901D4F">
                    <w:rPr>
                      <w:rFonts w:ascii="Century Gothic" w:hAnsi="Century Gothic" w:cs="Arial"/>
                      <w:bCs/>
                    </w:rPr>
                    <w:t>effectuées</w:t>
                  </w:r>
                  <w:r w:rsidRPr="00C66D9E">
                    <w:rPr>
                      <w:rFonts w:ascii="Century Gothic" w:hAnsi="Century Gothic" w:cs="Arial"/>
                      <w:bCs/>
                      <w:lang w:val="en-US"/>
                    </w:rPr>
                    <w:t xml:space="preserve"> :</w:t>
                  </w:r>
                </w:p>
                <w:p w14:paraId="0537B94D" w14:textId="25F59212" w:rsidR="00E70DCE" w:rsidRDefault="00E70DCE" w:rsidP="00E70DCE">
                  <w:pPr>
                    <w:pStyle w:val="Listepuce"/>
                    <w:numPr>
                      <w:ilvl w:val="1"/>
                      <w:numId w:val="18"/>
                    </w:numPr>
                    <w:rPr>
                      <w:rFonts w:ascii="Century Gothic" w:hAnsi="Century Gothic" w:cs="Arial"/>
                      <w:bCs/>
                    </w:rPr>
                  </w:pPr>
                  <w:r>
                    <w:rPr>
                      <w:rFonts w:ascii="Century Gothic" w:hAnsi="Century Gothic" w:cs="Arial"/>
                      <w:bCs/>
                    </w:rPr>
                    <w:t>Analyse du besoin pour la conception de l’architecture</w:t>
                  </w:r>
                </w:p>
                <w:p w14:paraId="58F189B7" w14:textId="2A8C3E2A" w:rsidR="00CD5A93" w:rsidRPr="0076623C" w:rsidRDefault="00CD5A93" w:rsidP="00E70DCE">
                  <w:pPr>
                    <w:pStyle w:val="Listepuce"/>
                    <w:numPr>
                      <w:ilvl w:val="1"/>
                      <w:numId w:val="18"/>
                    </w:numPr>
                    <w:rPr>
                      <w:rFonts w:ascii="Century Gothic" w:hAnsi="Century Gothic" w:cs="Arial"/>
                      <w:bCs/>
                    </w:rPr>
                  </w:pPr>
                  <w:r>
                    <w:rPr>
                      <w:rFonts w:ascii="Century Gothic" w:hAnsi="Century Gothic" w:cs="Arial"/>
                      <w:bCs/>
                    </w:rPr>
                    <w:t>Analyse d’un legacy pour reprise ISO fonctionnel</w:t>
                  </w:r>
                </w:p>
                <w:p w14:paraId="510FE346" w14:textId="04E5CB01" w:rsidR="00E70DCE" w:rsidRPr="00C66D9E" w:rsidRDefault="00E70DCE" w:rsidP="00E70DCE">
                  <w:pPr>
                    <w:pStyle w:val="Listepuce"/>
                    <w:numPr>
                      <w:ilvl w:val="1"/>
                      <w:numId w:val="18"/>
                    </w:numPr>
                    <w:rPr>
                      <w:rFonts w:ascii="Century Gothic" w:hAnsi="Century Gothic" w:cs="Arial"/>
                      <w:bCs/>
                    </w:rPr>
                  </w:pPr>
                  <w:r>
                    <w:rPr>
                      <w:rFonts w:ascii="Century Gothic" w:hAnsi="Century Gothic" w:cs="Arial"/>
                      <w:bCs/>
                    </w:rPr>
                    <w:t>Réalisation des User Stories (JIRA)</w:t>
                  </w:r>
                </w:p>
                <w:p w14:paraId="698ED71C" w14:textId="581EC3DB" w:rsidR="00E70DCE" w:rsidRDefault="00E70DCE" w:rsidP="00E70DCE">
                  <w:pPr>
                    <w:pStyle w:val="Listepuce"/>
                    <w:numPr>
                      <w:ilvl w:val="1"/>
                      <w:numId w:val="18"/>
                    </w:numPr>
                    <w:rPr>
                      <w:rFonts w:ascii="Century Gothic" w:hAnsi="Century Gothic" w:cs="Arial"/>
                      <w:bCs/>
                    </w:rPr>
                  </w:pPr>
                  <w:r>
                    <w:rPr>
                      <w:rFonts w:ascii="Century Gothic" w:hAnsi="Century Gothic" w:cs="Arial"/>
                      <w:bCs/>
                    </w:rPr>
                    <w:t>Ecriture de la documentation technique (</w:t>
                  </w:r>
                  <w:r w:rsidR="00D53B2A">
                    <w:rPr>
                      <w:rFonts w:ascii="Century Gothic" w:hAnsi="Century Gothic" w:cs="Arial"/>
                      <w:bCs/>
                    </w:rPr>
                    <w:t>markdown</w:t>
                  </w:r>
                  <w:r>
                    <w:rPr>
                      <w:rFonts w:ascii="Century Gothic" w:hAnsi="Century Gothic" w:cs="Arial"/>
                      <w:bCs/>
                    </w:rPr>
                    <w:t>) et fonctionnelle (Confluence)</w:t>
                  </w:r>
                </w:p>
                <w:p w14:paraId="382D4126" w14:textId="2BA781C3" w:rsidR="00E70DCE" w:rsidRDefault="00E70DCE" w:rsidP="00E70DCE">
                  <w:pPr>
                    <w:pStyle w:val="Listepuce"/>
                    <w:numPr>
                      <w:ilvl w:val="1"/>
                      <w:numId w:val="18"/>
                    </w:numPr>
                    <w:rPr>
                      <w:rFonts w:ascii="Century Gothic" w:hAnsi="Century Gothic" w:cs="Arial"/>
                      <w:bCs/>
                    </w:rPr>
                  </w:pPr>
                  <w:r>
                    <w:rPr>
                      <w:rFonts w:ascii="Century Gothic" w:hAnsi="Century Gothic" w:cs="Arial"/>
                      <w:bCs/>
                    </w:rPr>
                    <w:t>Analyse et mise en place des Objets Domain et des bases de données (</w:t>
                  </w:r>
                  <w:r w:rsidR="00D53B2A">
                    <w:rPr>
                      <w:rFonts w:ascii="Century Gothic" w:hAnsi="Century Gothic" w:cs="Arial"/>
                      <w:bCs/>
                    </w:rPr>
                    <w:t>base</w:t>
                  </w:r>
                  <w:r>
                    <w:rPr>
                      <w:rFonts w:ascii="Century Gothic" w:hAnsi="Century Gothic" w:cs="Arial"/>
                      <w:bCs/>
                    </w:rPr>
                    <w:t xml:space="preserve"> first)</w:t>
                  </w:r>
                </w:p>
                <w:p w14:paraId="3B2922E0" w14:textId="4E353BE8" w:rsidR="00E70DCE" w:rsidRDefault="00E70DCE" w:rsidP="00E70DCE">
                  <w:pPr>
                    <w:pStyle w:val="Listepuce"/>
                    <w:numPr>
                      <w:ilvl w:val="1"/>
                      <w:numId w:val="18"/>
                    </w:numPr>
                    <w:rPr>
                      <w:rFonts w:ascii="Century Gothic" w:hAnsi="Century Gothic" w:cs="Arial"/>
                      <w:bCs/>
                    </w:rPr>
                  </w:pPr>
                  <w:r>
                    <w:rPr>
                      <w:rFonts w:ascii="Century Gothic" w:hAnsi="Century Gothic" w:cs="Arial"/>
                      <w:bCs/>
                    </w:rPr>
                    <w:t xml:space="preserve">Développement du code back </w:t>
                  </w:r>
                  <w:r w:rsidR="00D53B2A">
                    <w:rPr>
                      <w:rFonts w:ascii="Century Gothic" w:hAnsi="Century Gothic" w:cs="Arial"/>
                      <w:bCs/>
                    </w:rPr>
                    <w:t>et front (XAML)</w:t>
                  </w:r>
                </w:p>
                <w:p w14:paraId="6B482206" w14:textId="0B59FE1B" w:rsidR="00D53B2A" w:rsidRDefault="00D53B2A" w:rsidP="00E70DCE">
                  <w:pPr>
                    <w:pStyle w:val="Listepuce"/>
                    <w:numPr>
                      <w:ilvl w:val="1"/>
                      <w:numId w:val="18"/>
                    </w:numPr>
                    <w:rPr>
                      <w:rFonts w:ascii="Century Gothic" w:hAnsi="Century Gothic" w:cs="Arial"/>
                      <w:bCs/>
                    </w:rPr>
                  </w:pPr>
                  <w:r>
                    <w:rPr>
                      <w:rFonts w:ascii="Century Gothic" w:hAnsi="Century Gothic" w:cs="Arial"/>
                      <w:bCs/>
                    </w:rPr>
                    <w:t>Gestion des problématiques de plateformes cibles (Android, iOS, Mac, Windows)</w:t>
                  </w:r>
                </w:p>
                <w:p w14:paraId="342BBD93" w14:textId="77777777" w:rsidR="00E70DCE" w:rsidRDefault="00E70DCE" w:rsidP="00E70DCE">
                  <w:pPr>
                    <w:pStyle w:val="Listepuce"/>
                    <w:numPr>
                      <w:ilvl w:val="1"/>
                      <w:numId w:val="18"/>
                    </w:numPr>
                    <w:rPr>
                      <w:rFonts w:ascii="Century Gothic" w:hAnsi="Century Gothic" w:cs="Arial"/>
                      <w:bCs/>
                    </w:rPr>
                  </w:pPr>
                  <w:r>
                    <w:rPr>
                      <w:rFonts w:ascii="Century Gothic" w:hAnsi="Century Gothic" w:cs="Arial"/>
                      <w:bCs/>
                    </w:rPr>
                    <w:t>Mise en place des APIs pour échanger avec des systèmes tiers (consommation et production)</w:t>
                  </w:r>
                </w:p>
                <w:p w14:paraId="63C6CF35" w14:textId="77777777" w:rsidR="00E70DCE" w:rsidRDefault="00E70DCE" w:rsidP="00E70DCE">
                  <w:pPr>
                    <w:pStyle w:val="Listepuce"/>
                    <w:numPr>
                      <w:ilvl w:val="1"/>
                      <w:numId w:val="18"/>
                    </w:numPr>
                    <w:rPr>
                      <w:rFonts w:ascii="Century Gothic" w:hAnsi="Century Gothic" w:cs="Arial"/>
                      <w:bCs/>
                    </w:rPr>
                  </w:pPr>
                  <w:r>
                    <w:rPr>
                      <w:rFonts w:ascii="Century Gothic" w:hAnsi="Century Gothic" w:cs="Arial"/>
                      <w:bCs/>
                    </w:rPr>
                    <w:t>Assurance de la qualité avec mise en place de SonarCloud et quality gates</w:t>
                  </w:r>
                </w:p>
                <w:p w14:paraId="5D0818FE" w14:textId="48163137" w:rsidR="00E70DCE" w:rsidRDefault="00D53B2A" w:rsidP="00E70DCE">
                  <w:pPr>
                    <w:pStyle w:val="Listepuce"/>
                    <w:numPr>
                      <w:ilvl w:val="1"/>
                      <w:numId w:val="18"/>
                    </w:numPr>
                    <w:rPr>
                      <w:rFonts w:ascii="Century Gothic" w:hAnsi="Century Gothic" w:cs="Arial"/>
                      <w:bCs/>
                    </w:rPr>
                  </w:pPr>
                  <w:r>
                    <w:rPr>
                      <w:rFonts w:ascii="Century Gothic" w:hAnsi="Century Gothic" w:cs="Arial"/>
                      <w:bCs/>
                    </w:rPr>
                    <w:t>Participation aux tâches TMA (tickets bug et évolutions)</w:t>
                  </w:r>
                </w:p>
                <w:p w14:paraId="1AB3A1F7" w14:textId="77777777" w:rsidR="00E70DCE" w:rsidRDefault="00E70DCE" w:rsidP="00E70DCE">
                  <w:pPr>
                    <w:jc w:val="center"/>
                    <w:rPr>
                      <w:rFonts w:ascii="Century Gothic" w:hAnsi="Century Gothic" w:cs="Arial"/>
                      <w:b/>
                      <w:bCs/>
                      <w:sz w:val="24"/>
                      <w:szCs w:val="24"/>
                    </w:rPr>
                  </w:pPr>
                </w:p>
                <w:p w14:paraId="78594476" w14:textId="77777777" w:rsidR="00E70DCE" w:rsidRPr="00C66D9E" w:rsidRDefault="00E70DCE" w:rsidP="00E70DCE">
                  <w:pPr>
                    <w:jc w:val="center"/>
                    <w:rPr>
                      <w:rFonts w:ascii="Century Gothic" w:hAnsi="Century Gothic" w:cs="Arial"/>
                      <w:b/>
                      <w:bCs/>
                      <w:sz w:val="24"/>
                      <w:szCs w:val="24"/>
                    </w:rPr>
                  </w:pPr>
                </w:p>
                <w:p w14:paraId="30168482" w14:textId="504AB42D" w:rsidR="00E70DCE" w:rsidRPr="004E31B1" w:rsidRDefault="00E70DCE" w:rsidP="005D12AC">
                  <w:pPr>
                    <w:jc w:val="center"/>
                    <w:rPr>
                      <w:rFonts w:ascii="Century Gothic" w:hAnsi="Century Gothic" w:cs="Arial"/>
                      <w:b/>
                      <w:bCs/>
                      <w:sz w:val="24"/>
                      <w:szCs w:val="24"/>
                    </w:rPr>
                  </w:pPr>
                  <w:r w:rsidRPr="004E31B1">
                    <w:rPr>
                      <w:rFonts w:ascii="Century Gothic" w:hAnsi="Century Gothic" w:cs="Arial"/>
                      <w:b/>
                      <w:bCs/>
                      <w:sz w:val="24"/>
                      <w:szCs w:val="24"/>
                    </w:rPr>
                    <w:t xml:space="preserve">C#, </w:t>
                  </w:r>
                  <w:r w:rsidR="005D12AC" w:rsidRPr="004E31B1">
                    <w:rPr>
                      <w:rFonts w:ascii="Century Gothic" w:hAnsi="Century Gothic" w:cs="Arial"/>
                      <w:b/>
                      <w:bCs/>
                      <w:sz w:val="24"/>
                      <w:szCs w:val="24"/>
                    </w:rPr>
                    <w:t xml:space="preserve">.NET </w:t>
                  </w:r>
                  <w:r w:rsidR="004E31B1" w:rsidRPr="004E31B1">
                    <w:rPr>
                      <w:rFonts w:ascii="Century Gothic" w:hAnsi="Century Gothic" w:cs="Arial"/>
                      <w:b/>
                      <w:bCs/>
                      <w:sz w:val="24"/>
                      <w:szCs w:val="24"/>
                    </w:rPr>
                    <w:t>MA</w:t>
                  </w:r>
                  <w:r w:rsidR="004E31B1">
                    <w:rPr>
                      <w:rFonts w:ascii="Century Gothic" w:hAnsi="Century Gothic" w:cs="Arial"/>
                      <w:b/>
                      <w:bCs/>
                      <w:sz w:val="24"/>
                      <w:szCs w:val="24"/>
                    </w:rPr>
                    <w:t>UI</w:t>
                  </w:r>
                  <w:r w:rsidR="005D12AC" w:rsidRPr="004E31B1">
                    <w:rPr>
                      <w:rFonts w:ascii="Century Gothic" w:hAnsi="Century Gothic" w:cs="Arial"/>
                      <w:b/>
                      <w:bCs/>
                      <w:sz w:val="24"/>
                      <w:szCs w:val="24"/>
                    </w:rPr>
                    <w:t xml:space="preserve">, </w:t>
                  </w:r>
                  <w:r w:rsidRPr="004E31B1">
                    <w:rPr>
                      <w:rFonts w:ascii="Century Gothic" w:hAnsi="Century Gothic" w:cs="Arial"/>
                      <w:b/>
                      <w:bCs/>
                      <w:sz w:val="24"/>
                      <w:szCs w:val="24"/>
                    </w:rPr>
                    <w:t xml:space="preserve">.NET </w:t>
                  </w:r>
                  <w:r w:rsidR="005D12AC" w:rsidRPr="004E31B1">
                    <w:rPr>
                      <w:rFonts w:ascii="Century Gothic" w:hAnsi="Century Gothic" w:cs="Arial"/>
                      <w:b/>
                      <w:bCs/>
                      <w:sz w:val="24"/>
                      <w:szCs w:val="24"/>
                    </w:rPr>
                    <w:t>8</w:t>
                  </w:r>
                  <w:r w:rsidRPr="004E31B1">
                    <w:rPr>
                      <w:rFonts w:ascii="Century Gothic" w:hAnsi="Century Gothic" w:cs="Arial"/>
                      <w:b/>
                      <w:bCs/>
                      <w:sz w:val="24"/>
                      <w:szCs w:val="24"/>
                    </w:rPr>
                    <w:t>, API REST (JSON), Swagger, Visual Studio,</w:t>
                  </w:r>
                  <w:r w:rsidR="005D12AC" w:rsidRPr="004E31B1">
                    <w:rPr>
                      <w:rFonts w:ascii="Century Gothic" w:hAnsi="Century Gothic" w:cs="Arial"/>
                      <w:b/>
                      <w:bCs/>
                      <w:sz w:val="24"/>
                      <w:szCs w:val="24"/>
                    </w:rPr>
                    <w:t xml:space="preserve"> VSCode,</w:t>
                  </w:r>
                  <w:r w:rsidRPr="004E31B1">
                    <w:rPr>
                      <w:rFonts w:ascii="Century Gothic" w:hAnsi="Century Gothic" w:cs="Arial"/>
                      <w:b/>
                      <w:bCs/>
                      <w:sz w:val="24"/>
                      <w:szCs w:val="24"/>
                    </w:rPr>
                    <w:t xml:space="preserve"> Git, HTML5/CSS3,</w:t>
                  </w:r>
                  <w:r w:rsidR="005D12AC" w:rsidRPr="004E31B1">
                    <w:rPr>
                      <w:rFonts w:ascii="Century Gothic" w:hAnsi="Century Gothic" w:cs="Arial"/>
                      <w:b/>
                      <w:bCs/>
                      <w:sz w:val="24"/>
                      <w:szCs w:val="24"/>
                    </w:rPr>
                    <w:t xml:space="preserve"> </w:t>
                  </w:r>
                  <w:r w:rsidRPr="004E31B1">
                    <w:rPr>
                      <w:rFonts w:ascii="Century Gothic" w:hAnsi="Century Gothic" w:cs="Arial"/>
                      <w:b/>
                      <w:bCs/>
                      <w:sz w:val="24"/>
                      <w:szCs w:val="24"/>
                    </w:rPr>
                    <w:t>Typescript, JIRA</w:t>
                  </w:r>
                  <w:r w:rsidR="005D12AC" w:rsidRPr="004E31B1">
                    <w:rPr>
                      <w:rFonts w:ascii="Century Gothic" w:hAnsi="Century Gothic" w:cs="Arial"/>
                      <w:b/>
                      <w:bCs/>
                      <w:sz w:val="24"/>
                      <w:szCs w:val="24"/>
                    </w:rPr>
                    <w:t>/Confluence</w:t>
                  </w:r>
                  <w:r w:rsidRPr="004E31B1">
                    <w:rPr>
                      <w:rFonts w:ascii="Century Gothic" w:hAnsi="Century Gothic" w:cs="Arial"/>
                      <w:b/>
                      <w:bCs/>
                      <w:sz w:val="24"/>
                      <w:szCs w:val="24"/>
                    </w:rPr>
                    <w:t xml:space="preserve">, </w:t>
                  </w:r>
                  <w:r w:rsidR="005D12AC" w:rsidRPr="004E31B1">
                    <w:rPr>
                      <w:rFonts w:ascii="Century Gothic" w:hAnsi="Century Gothic" w:cs="Arial"/>
                      <w:b/>
                      <w:bCs/>
                      <w:sz w:val="24"/>
                      <w:szCs w:val="24"/>
                    </w:rPr>
                    <w:t>Azure</w:t>
                  </w:r>
                  <w:r w:rsidRPr="004E31B1">
                    <w:rPr>
                      <w:rFonts w:ascii="Century Gothic" w:hAnsi="Century Gothic" w:cs="Arial"/>
                      <w:b/>
                      <w:bCs/>
                      <w:sz w:val="24"/>
                      <w:szCs w:val="24"/>
                    </w:rPr>
                    <w:t xml:space="preserve"> DevOps, SQL Server</w:t>
                  </w:r>
                  <w:r w:rsidR="005D12AC" w:rsidRPr="004E31B1">
                    <w:rPr>
                      <w:rFonts w:ascii="Century Gothic" w:hAnsi="Century Gothic" w:cs="Arial"/>
                      <w:b/>
                      <w:bCs/>
                      <w:sz w:val="24"/>
                      <w:szCs w:val="24"/>
                    </w:rPr>
                    <w:t>, SQLite</w:t>
                  </w:r>
                </w:p>
                <w:p w14:paraId="6AE639EE" w14:textId="77777777" w:rsidR="00E70DCE" w:rsidRPr="004E31B1" w:rsidRDefault="00E70DCE" w:rsidP="00E70DCE">
                  <w:pPr>
                    <w:jc w:val="center"/>
                    <w:rPr>
                      <w:rFonts w:ascii="Century Gothic" w:hAnsi="Century Gothic" w:cs="Arial"/>
                      <w:b/>
                      <w:bCs/>
                      <w:sz w:val="24"/>
                      <w:szCs w:val="24"/>
                      <w:highlight w:val="yellow"/>
                    </w:rPr>
                  </w:pPr>
                </w:p>
              </w:tc>
            </w:tr>
          </w:tbl>
          <w:p w14:paraId="4322C730" w14:textId="77777777" w:rsidR="00150171" w:rsidRPr="004E31B1" w:rsidRDefault="00150171" w:rsidP="00E70DCE">
            <w:pPr>
              <w:pStyle w:val="Listepuce"/>
              <w:numPr>
                <w:ilvl w:val="0"/>
                <w:numId w:val="0"/>
              </w:numPr>
              <w:rPr>
                <w:rFonts w:ascii="Century Gothic" w:hAnsi="Century Gothic" w:cs="Arial"/>
                <w:bCs/>
              </w:rPr>
            </w:pPr>
          </w:p>
          <w:tbl>
            <w:tblPr>
              <w:tblStyle w:val="TableGrid"/>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2"/>
            </w:tblGrid>
            <w:tr w:rsidR="007E0E9C" w:rsidRPr="00C66D9E" w14:paraId="08C559DA" w14:textId="77777777" w:rsidTr="001A1F1B">
              <w:tc>
                <w:tcPr>
                  <w:tcW w:w="10632" w:type="dxa"/>
                  <w:shd w:val="clear" w:color="auto" w:fill="C5E0B3" w:themeFill="accent6" w:themeFillTint="66"/>
                </w:tcPr>
                <w:p w14:paraId="72BA78AE" w14:textId="47AF6ABC" w:rsidR="007E0E9C" w:rsidRPr="00C66D9E" w:rsidRDefault="00AC21F2" w:rsidP="007E0E9C">
                  <w:pPr>
                    <w:jc w:val="center"/>
                    <w:rPr>
                      <w:rFonts w:ascii="Century Gothic" w:hAnsi="Century Gothic" w:cs="Arial"/>
                      <w:b/>
                      <w:bCs/>
                      <w:sz w:val="36"/>
                      <w:szCs w:val="36"/>
                    </w:rPr>
                  </w:pPr>
                  <w:r>
                    <w:rPr>
                      <w:rFonts w:ascii="Century Gothic" w:hAnsi="Century Gothic" w:cs="Arial"/>
                      <w:b/>
                      <w:bCs/>
                      <w:sz w:val="36"/>
                      <w:szCs w:val="36"/>
                    </w:rPr>
                    <w:t>Aviv Group</w:t>
                  </w:r>
                  <w:r w:rsidR="007E0E9C">
                    <w:rPr>
                      <w:rFonts w:ascii="Century Gothic" w:hAnsi="Century Gothic" w:cs="Arial"/>
                      <w:b/>
                      <w:bCs/>
                      <w:sz w:val="36"/>
                      <w:szCs w:val="36"/>
                    </w:rPr>
                    <w:t xml:space="preserve"> / </w:t>
                  </w:r>
                  <w:r>
                    <w:rPr>
                      <w:rFonts w:ascii="Century Gothic" w:hAnsi="Century Gothic" w:cs="Arial"/>
                      <w:b/>
                      <w:bCs/>
                      <w:sz w:val="36"/>
                      <w:szCs w:val="36"/>
                    </w:rPr>
                    <w:t>Paris (Remote)</w:t>
                  </w:r>
                </w:p>
                <w:p w14:paraId="76B49502" w14:textId="6FC910E4" w:rsidR="007E0E9C" w:rsidRPr="00C66D9E" w:rsidRDefault="007E0E9C" w:rsidP="007E0E9C">
                  <w:pPr>
                    <w:jc w:val="center"/>
                    <w:rPr>
                      <w:rFonts w:ascii="Century Gothic" w:hAnsi="Century Gothic" w:cs="Arial"/>
                      <w:b/>
                      <w:bCs/>
                      <w:sz w:val="36"/>
                      <w:szCs w:val="36"/>
                    </w:rPr>
                  </w:pPr>
                  <w:r>
                    <w:rPr>
                      <w:rFonts w:ascii="Century Gothic" w:hAnsi="Century Gothic" w:cs="Arial"/>
                      <w:bCs/>
                      <w:sz w:val="28"/>
                      <w:szCs w:val="28"/>
                    </w:rPr>
                    <w:t>0</w:t>
                  </w:r>
                  <w:r w:rsidR="00AC21F2">
                    <w:rPr>
                      <w:rFonts w:ascii="Century Gothic" w:hAnsi="Century Gothic" w:cs="Arial"/>
                      <w:bCs/>
                      <w:sz w:val="28"/>
                      <w:szCs w:val="28"/>
                    </w:rPr>
                    <w:t>1</w:t>
                  </w:r>
                  <w:r>
                    <w:rPr>
                      <w:rFonts w:ascii="Century Gothic" w:hAnsi="Century Gothic" w:cs="Arial"/>
                      <w:bCs/>
                      <w:sz w:val="28"/>
                      <w:szCs w:val="28"/>
                    </w:rPr>
                    <w:t>/202</w:t>
                  </w:r>
                  <w:r w:rsidR="00AC21F2">
                    <w:rPr>
                      <w:rFonts w:ascii="Century Gothic" w:hAnsi="Century Gothic" w:cs="Arial"/>
                      <w:bCs/>
                      <w:sz w:val="28"/>
                      <w:szCs w:val="28"/>
                    </w:rPr>
                    <w:t>3</w:t>
                  </w:r>
                  <w:r>
                    <w:rPr>
                      <w:rFonts w:ascii="Century Gothic" w:hAnsi="Century Gothic" w:cs="Arial"/>
                      <w:bCs/>
                      <w:sz w:val="28"/>
                      <w:szCs w:val="28"/>
                    </w:rPr>
                    <w:t xml:space="preserve"> à </w:t>
                  </w:r>
                  <w:r w:rsidR="00AC21F2">
                    <w:rPr>
                      <w:rFonts w:ascii="Century Gothic" w:hAnsi="Century Gothic" w:cs="Arial"/>
                      <w:bCs/>
                      <w:sz w:val="28"/>
                      <w:szCs w:val="28"/>
                    </w:rPr>
                    <w:t>0</w:t>
                  </w:r>
                  <w:r w:rsidR="00420232">
                    <w:rPr>
                      <w:rFonts w:ascii="Century Gothic" w:hAnsi="Century Gothic" w:cs="Arial"/>
                      <w:bCs/>
                      <w:sz w:val="28"/>
                      <w:szCs w:val="28"/>
                    </w:rPr>
                    <w:t>9</w:t>
                  </w:r>
                  <w:r>
                    <w:rPr>
                      <w:rFonts w:ascii="Century Gothic" w:hAnsi="Century Gothic" w:cs="Arial"/>
                      <w:bCs/>
                      <w:sz w:val="28"/>
                      <w:szCs w:val="28"/>
                    </w:rPr>
                    <w:t>/202</w:t>
                  </w:r>
                  <w:r w:rsidR="00AC21F2">
                    <w:rPr>
                      <w:rFonts w:ascii="Century Gothic" w:hAnsi="Century Gothic" w:cs="Arial"/>
                      <w:bCs/>
                      <w:sz w:val="28"/>
                      <w:szCs w:val="28"/>
                    </w:rPr>
                    <w:t>4</w:t>
                  </w:r>
                </w:p>
              </w:tc>
            </w:tr>
            <w:tr w:rsidR="007E0E9C" w:rsidRPr="004E31B1" w14:paraId="4B1F3006" w14:textId="77777777" w:rsidTr="001A1F1B">
              <w:trPr>
                <w:trHeight w:val="236"/>
              </w:trPr>
              <w:tc>
                <w:tcPr>
                  <w:tcW w:w="10632" w:type="dxa"/>
                </w:tcPr>
                <w:p w14:paraId="1614B7DF" w14:textId="77777777" w:rsidR="007E0E9C" w:rsidRDefault="007E0E9C" w:rsidP="007E0E9C">
                  <w:pPr>
                    <w:jc w:val="center"/>
                    <w:rPr>
                      <w:rFonts w:ascii="Century Gothic" w:hAnsi="Century Gothic" w:cs="Arial"/>
                      <w:b/>
                      <w:bCs/>
                      <w:sz w:val="24"/>
                      <w:szCs w:val="24"/>
                    </w:rPr>
                  </w:pPr>
                </w:p>
                <w:p w14:paraId="33DE97EA" w14:textId="4CAD4937" w:rsidR="007E0E9C" w:rsidRPr="00C66D9E" w:rsidRDefault="00AC21F2" w:rsidP="007E0E9C">
                  <w:pPr>
                    <w:pStyle w:val="Listepuce"/>
                    <w:numPr>
                      <w:ilvl w:val="0"/>
                      <w:numId w:val="0"/>
                    </w:numPr>
                    <w:rPr>
                      <w:rFonts w:ascii="Century Gothic" w:hAnsi="Century Gothic" w:cs="Arial"/>
                      <w:b/>
                      <w:bCs/>
                    </w:rPr>
                  </w:pPr>
                  <w:r>
                    <w:rPr>
                      <w:rFonts w:ascii="Century Gothic" w:hAnsi="Century Gothic" w:cs="Arial"/>
                      <w:b/>
                      <w:bCs/>
                    </w:rPr>
                    <w:t>Team Lead</w:t>
                  </w:r>
                  <w:r w:rsidR="007E0E9C" w:rsidRPr="00C66D9E">
                    <w:rPr>
                      <w:rFonts w:ascii="Century Gothic" w:hAnsi="Century Gothic" w:cs="Arial"/>
                      <w:b/>
                      <w:bCs/>
                    </w:rPr>
                    <w:t xml:space="preserve"> .NET</w:t>
                  </w:r>
                </w:p>
                <w:p w14:paraId="7D76C4CB" w14:textId="77777777" w:rsidR="007E0E9C" w:rsidRPr="00C66D9E" w:rsidRDefault="007E0E9C" w:rsidP="007E0E9C">
                  <w:pPr>
                    <w:pStyle w:val="Listepuce"/>
                    <w:numPr>
                      <w:ilvl w:val="0"/>
                      <w:numId w:val="0"/>
                    </w:numPr>
                    <w:rPr>
                      <w:rFonts w:ascii="Century Gothic" w:hAnsi="Century Gothic" w:cs="Arial"/>
                      <w:bCs/>
                      <w:i/>
                    </w:rPr>
                  </w:pPr>
                </w:p>
                <w:p w14:paraId="11EA9EA6" w14:textId="581EF155" w:rsidR="008859A8" w:rsidRPr="00EE1B14" w:rsidRDefault="007E0E9C" w:rsidP="00EE1B14">
                  <w:pPr>
                    <w:pStyle w:val="Listepuce"/>
                    <w:ind w:left="0"/>
                    <w:rPr>
                      <w:rFonts w:ascii="Century Gothic" w:hAnsi="Century Gothic" w:cs="Arial"/>
                      <w:bCs/>
                      <w:i/>
                    </w:rPr>
                  </w:pPr>
                  <w:r w:rsidRPr="00C66D9E">
                    <w:rPr>
                      <w:rFonts w:ascii="Century Gothic" w:hAnsi="Century Gothic" w:cs="Arial"/>
                      <w:bCs/>
                      <w:i/>
                    </w:rPr>
                    <w:t>Projet ‘</w:t>
                  </w:r>
                  <w:r w:rsidR="008E756C">
                    <w:rPr>
                      <w:rFonts w:ascii="Century Gothic" w:hAnsi="Century Gothic" w:cs="Arial"/>
                      <w:bCs/>
                      <w:i/>
                    </w:rPr>
                    <w:t>Whitelabel</w:t>
                  </w:r>
                  <w:r w:rsidRPr="00C66D9E">
                    <w:rPr>
                      <w:rFonts w:ascii="Century Gothic" w:hAnsi="Century Gothic" w:cs="Arial"/>
                      <w:bCs/>
                      <w:i/>
                    </w:rPr>
                    <w:t xml:space="preserve"> : </w:t>
                  </w:r>
                  <w:r>
                    <w:rPr>
                      <w:rFonts w:ascii="Century Gothic" w:hAnsi="Century Gothic" w:cs="Arial"/>
                      <w:bCs/>
                      <w:i/>
                    </w:rPr>
                    <w:t>Mise en place d’une architecture cloud pour</w:t>
                  </w:r>
                  <w:r w:rsidR="008E756C">
                    <w:rPr>
                      <w:rFonts w:ascii="Century Gothic" w:hAnsi="Century Gothic" w:cs="Arial"/>
                      <w:bCs/>
                      <w:i/>
                    </w:rPr>
                    <w:t xml:space="preserve"> ‘whitelabeliser’ les différents sites B2B et B2C des marques du groupe</w:t>
                  </w:r>
                  <w:r>
                    <w:rPr>
                      <w:rFonts w:ascii="Century Gothic" w:hAnsi="Century Gothic" w:cs="Arial"/>
                      <w:bCs/>
                      <w:i/>
                    </w:rPr>
                    <w:t>.</w:t>
                  </w:r>
                  <w:r w:rsidR="008859A8">
                    <w:rPr>
                      <w:rFonts w:ascii="Century Gothic" w:hAnsi="Century Gothic" w:cs="Arial"/>
                      <w:bCs/>
                      <w:i/>
                    </w:rPr>
                    <w:t xml:space="preserve"> </w:t>
                  </w:r>
                  <w:r w:rsidR="008E756C">
                    <w:rPr>
                      <w:rFonts w:ascii="Century Gothic" w:hAnsi="Century Gothic" w:cs="Arial"/>
                      <w:bCs/>
                      <w:i/>
                    </w:rPr>
                    <w:t xml:space="preserve">L’objectif long terme est d’unifié l’architecture du SI et ses ressources à l’international. </w:t>
                  </w:r>
                  <w:r w:rsidR="008859A8" w:rsidRPr="008859A8">
                    <w:rPr>
                      <w:rFonts w:ascii="Century Gothic" w:hAnsi="Century Gothic" w:cs="Arial"/>
                      <w:bCs/>
                      <w:i/>
                    </w:rPr>
                    <w:t>Il s’agit d’une architecture Serverless (</w:t>
                  </w:r>
                  <w:r w:rsidR="008E756C">
                    <w:rPr>
                      <w:rFonts w:ascii="Century Gothic" w:hAnsi="Century Gothic" w:cs="Arial"/>
                      <w:bCs/>
                      <w:i/>
                    </w:rPr>
                    <w:t>AWS</w:t>
                  </w:r>
                  <w:r w:rsidR="008859A8" w:rsidRPr="008859A8">
                    <w:rPr>
                      <w:rFonts w:ascii="Century Gothic" w:hAnsi="Century Gothic" w:cs="Arial"/>
                      <w:bCs/>
                      <w:i/>
                    </w:rPr>
                    <w:t>)</w:t>
                  </w:r>
                  <w:r w:rsidR="008E756C">
                    <w:rPr>
                      <w:rFonts w:ascii="Century Gothic" w:hAnsi="Century Gothic" w:cs="Arial"/>
                      <w:bCs/>
                      <w:i/>
                    </w:rPr>
                    <w:t xml:space="preserve"> </w:t>
                  </w:r>
                  <w:r w:rsidR="008859A8" w:rsidRPr="008859A8">
                    <w:rPr>
                      <w:rFonts w:ascii="Century Gothic" w:hAnsi="Century Gothic" w:cs="Arial"/>
                      <w:bCs/>
                      <w:i/>
                    </w:rPr>
                    <w:t>avec stockage de données Cloud (SQL Server)</w:t>
                  </w:r>
                  <w:r w:rsidR="008859A8">
                    <w:rPr>
                      <w:rFonts w:ascii="Century Gothic" w:hAnsi="Century Gothic" w:cs="Arial"/>
                      <w:bCs/>
                      <w:i/>
                    </w:rPr>
                    <w:t>.</w:t>
                  </w:r>
                </w:p>
                <w:p w14:paraId="5A344EC8" w14:textId="77777777" w:rsidR="007E0E9C" w:rsidRPr="008859A8" w:rsidRDefault="007E0E9C" w:rsidP="007E0E9C">
                  <w:pPr>
                    <w:pStyle w:val="Listepuce"/>
                    <w:numPr>
                      <w:ilvl w:val="0"/>
                      <w:numId w:val="0"/>
                    </w:numPr>
                    <w:ind w:left="720"/>
                    <w:rPr>
                      <w:rFonts w:ascii="Century Gothic" w:hAnsi="Century Gothic" w:cs="Arial"/>
                      <w:bCs/>
                    </w:rPr>
                  </w:pPr>
                </w:p>
                <w:p w14:paraId="23BF3E00" w14:textId="77777777" w:rsidR="007E0E9C" w:rsidRPr="00C66D9E" w:rsidRDefault="007E0E9C" w:rsidP="007E0E9C">
                  <w:pPr>
                    <w:pStyle w:val="Listepuce"/>
                    <w:numPr>
                      <w:ilvl w:val="0"/>
                      <w:numId w:val="18"/>
                    </w:numPr>
                    <w:rPr>
                      <w:rFonts w:ascii="Century Gothic" w:hAnsi="Century Gothic" w:cs="Arial"/>
                      <w:bCs/>
                    </w:rPr>
                  </w:pPr>
                  <w:r>
                    <w:rPr>
                      <w:rFonts w:ascii="Century Gothic" w:hAnsi="Century Gothic" w:cs="Arial"/>
                      <w:bCs/>
                    </w:rPr>
                    <w:t>Equipe et Méthodologie</w:t>
                  </w:r>
                  <w:r w:rsidRPr="00C66D9E">
                    <w:rPr>
                      <w:rFonts w:ascii="Century Gothic" w:hAnsi="Century Gothic" w:cs="Arial"/>
                      <w:bCs/>
                    </w:rPr>
                    <w:t xml:space="preserve"> :</w:t>
                  </w:r>
                </w:p>
                <w:p w14:paraId="5A82D235" w14:textId="7631EF10" w:rsidR="007E0E9C" w:rsidRPr="00C66D9E" w:rsidRDefault="007E0E9C" w:rsidP="007E0E9C">
                  <w:pPr>
                    <w:pStyle w:val="Listepuce"/>
                    <w:numPr>
                      <w:ilvl w:val="1"/>
                      <w:numId w:val="18"/>
                    </w:numPr>
                    <w:rPr>
                      <w:rFonts w:ascii="Century Gothic" w:hAnsi="Century Gothic" w:cs="Arial"/>
                      <w:bCs/>
                    </w:rPr>
                  </w:pPr>
                  <w:r>
                    <w:rPr>
                      <w:rFonts w:ascii="Century Gothic" w:hAnsi="Century Gothic" w:cs="Arial"/>
                      <w:bCs/>
                    </w:rPr>
                    <w:t>E</w:t>
                  </w:r>
                  <w:r w:rsidRPr="00C66D9E">
                    <w:rPr>
                      <w:rFonts w:ascii="Century Gothic" w:hAnsi="Century Gothic" w:cs="Arial"/>
                      <w:bCs/>
                    </w:rPr>
                    <w:t>quipe</w:t>
                  </w:r>
                  <w:r>
                    <w:rPr>
                      <w:rFonts w:ascii="Century Gothic" w:hAnsi="Century Gothic" w:cs="Arial"/>
                      <w:bCs/>
                    </w:rPr>
                    <w:t xml:space="preserve"> de </w:t>
                  </w:r>
                  <w:r w:rsidR="008E756C">
                    <w:rPr>
                      <w:rFonts w:ascii="Century Gothic" w:hAnsi="Century Gothic" w:cs="Arial"/>
                      <w:bCs/>
                    </w:rPr>
                    <w:t>8~10</w:t>
                  </w:r>
                  <w:r>
                    <w:rPr>
                      <w:rFonts w:ascii="Century Gothic" w:hAnsi="Century Gothic" w:cs="Arial"/>
                      <w:bCs/>
                    </w:rPr>
                    <w:t xml:space="preserve"> personnes</w:t>
                  </w:r>
                  <w:r w:rsidRPr="00C66D9E">
                    <w:rPr>
                      <w:rFonts w:ascii="Century Gothic" w:hAnsi="Century Gothic" w:cs="Arial"/>
                      <w:bCs/>
                    </w:rPr>
                    <w:t> :</w:t>
                  </w:r>
                </w:p>
                <w:p w14:paraId="67C72846" w14:textId="6C3C64D2" w:rsidR="007E0E9C" w:rsidRDefault="007E0E9C" w:rsidP="007E0E9C">
                  <w:pPr>
                    <w:pStyle w:val="Listepuce"/>
                    <w:numPr>
                      <w:ilvl w:val="2"/>
                      <w:numId w:val="18"/>
                    </w:numPr>
                    <w:rPr>
                      <w:rFonts w:ascii="Century Gothic" w:hAnsi="Century Gothic" w:cs="Arial"/>
                      <w:bCs/>
                    </w:rPr>
                  </w:pPr>
                  <w:r>
                    <w:rPr>
                      <w:rFonts w:ascii="Century Gothic" w:hAnsi="Century Gothic" w:cs="Arial"/>
                      <w:bCs/>
                    </w:rPr>
                    <w:t>3 Dev</w:t>
                  </w:r>
                  <w:r w:rsidR="008859A8">
                    <w:rPr>
                      <w:rFonts w:ascii="Century Gothic" w:hAnsi="Century Gothic" w:cs="Arial"/>
                      <w:bCs/>
                    </w:rPr>
                    <w:t xml:space="preserve"> Back</w:t>
                  </w:r>
                </w:p>
                <w:p w14:paraId="63F4CDD7" w14:textId="62A56C47" w:rsidR="008859A8" w:rsidRDefault="008859A8" w:rsidP="007E0E9C">
                  <w:pPr>
                    <w:pStyle w:val="Listepuce"/>
                    <w:numPr>
                      <w:ilvl w:val="2"/>
                      <w:numId w:val="18"/>
                    </w:numPr>
                    <w:rPr>
                      <w:rFonts w:ascii="Century Gothic" w:hAnsi="Century Gothic" w:cs="Arial"/>
                      <w:bCs/>
                    </w:rPr>
                  </w:pPr>
                  <w:r>
                    <w:rPr>
                      <w:rFonts w:ascii="Century Gothic" w:hAnsi="Century Gothic" w:cs="Arial"/>
                      <w:bCs/>
                    </w:rPr>
                    <w:t>2 Dev Front</w:t>
                  </w:r>
                </w:p>
                <w:p w14:paraId="5E60EA48" w14:textId="09EDAD56" w:rsidR="007E0E9C" w:rsidRDefault="007E0E9C" w:rsidP="007E0E9C">
                  <w:pPr>
                    <w:pStyle w:val="Listepuce"/>
                    <w:numPr>
                      <w:ilvl w:val="2"/>
                      <w:numId w:val="18"/>
                    </w:numPr>
                    <w:rPr>
                      <w:rFonts w:ascii="Century Gothic" w:hAnsi="Century Gothic" w:cs="Arial"/>
                      <w:bCs/>
                    </w:rPr>
                  </w:pPr>
                  <w:r>
                    <w:rPr>
                      <w:rFonts w:ascii="Century Gothic" w:hAnsi="Century Gothic" w:cs="Arial"/>
                      <w:bCs/>
                    </w:rPr>
                    <w:t xml:space="preserve">1 </w:t>
                  </w:r>
                  <w:r w:rsidR="008859A8">
                    <w:rPr>
                      <w:rFonts w:ascii="Century Gothic" w:hAnsi="Century Gothic" w:cs="Arial"/>
                      <w:bCs/>
                    </w:rPr>
                    <w:t>Architecte</w:t>
                  </w:r>
                </w:p>
                <w:p w14:paraId="4708B8BA" w14:textId="5EAB4CF1" w:rsidR="007E0E9C" w:rsidRDefault="007E0E9C" w:rsidP="007E0E9C">
                  <w:pPr>
                    <w:pStyle w:val="Listepuce"/>
                    <w:numPr>
                      <w:ilvl w:val="2"/>
                      <w:numId w:val="18"/>
                    </w:numPr>
                    <w:rPr>
                      <w:rFonts w:ascii="Century Gothic" w:hAnsi="Century Gothic" w:cs="Arial"/>
                      <w:bCs/>
                    </w:rPr>
                  </w:pPr>
                  <w:r>
                    <w:rPr>
                      <w:rFonts w:ascii="Century Gothic" w:hAnsi="Century Gothic" w:cs="Arial"/>
                      <w:bCs/>
                    </w:rPr>
                    <w:t xml:space="preserve">1 </w:t>
                  </w:r>
                  <w:r w:rsidR="008859A8">
                    <w:rPr>
                      <w:rFonts w:ascii="Century Gothic" w:hAnsi="Century Gothic" w:cs="Arial"/>
                      <w:bCs/>
                    </w:rPr>
                    <w:t>Lead Back</w:t>
                  </w:r>
                </w:p>
                <w:p w14:paraId="6CB3B1F5" w14:textId="5A568E5E" w:rsidR="008859A8" w:rsidRDefault="008859A8" w:rsidP="007E0E9C">
                  <w:pPr>
                    <w:pStyle w:val="Listepuce"/>
                    <w:numPr>
                      <w:ilvl w:val="2"/>
                      <w:numId w:val="18"/>
                    </w:numPr>
                    <w:rPr>
                      <w:rFonts w:ascii="Century Gothic" w:hAnsi="Century Gothic" w:cs="Arial"/>
                      <w:bCs/>
                    </w:rPr>
                  </w:pPr>
                  <w:r>
                    <w:rPr>
                      <w:rFonts w:ascii="Century Gothic" w:hAnsi="Century Gothic" w:cs="Arial"/>
                      <w:bCs/>
                    </w:rPr>
                    <w:t>1 Lead Front</w:t>
                  </w:r>
                </w:p>
                <w:p w14:paraId="45A0913A" w14:textId="74AD2ADA" w:rsidR="008E756C" w:rsidRDefault="008E756C" w:rsidP="007E0E9C">
                  <w:pPr>
                    <w:pStyle w:val="Listepuce"/>
                    <w:numPr>
                      <w:ilvl w:val="2"/>
                      <w:numId w:val="18"/>
                    </w:numPr>
                    <w:rPr>
                      <w:rFonts w:ascii="Century Gothic" w:hAnsi="Century Gothic" w:cs="Arial"/>
                      <w:bCs/>
                    </w:rPr>
                  </w:pPr>
                  <w:r>
                    <w:rPr>
                      <w:rFonts w:ascii="Century Gothic" w:hAnsi="Century Gothic" w:cs="Arial"/>
                      <w:bCs/>
                    </w:rPr>
                    <w:t>1 Team Lead</w:t>
                  </w:r>
                </w:p>
                <w:p w14:paraId="3251D8B8" w14:textId="6261BA35" w:rsidR="008E756C" w:rsidRPr="00C66D9E" w:rsidRDefault="008E756C" w:rsidP="007E0E9C">
                  <w:pPr>
                    <w:pStyle w:val="Listepuce"/>
                    <w:numPr>
                      <w:ilvl w:val="2"/>
                      <w:numId w:val="18"/>
                    </w:numPr>
                    <w:rPr>
                      <w:rFonts w:ascii="Century Gothic" w:hAnsi="Century Gothic" w:cs="Arial"/>
                      <w:bCs/>
                    </w:rPr>
                  </w:pPr>
                  <w:r>
                    <w:rPr>
                      <w:rFonts w:ascii="Century Gothic" w:hAnsi="Century Gothic" w:cs="Arial"/>
                      <w:bCs/>
                    </w:rPr>
                    <w:t>1 Scrum Master</w:t>
                  </w:r>
                </w:p>
                <w:p w14:paraId="34A398FA" w14:textId="169B6BCF" w:rsidR="007E0E9C" w:rsidRPr="00C66D9E" w:rsidRDefault="007E0E9C" w:rsidP="007E0E9C">
                  <w:pPr>
                    <w:pStyle w:val="Listepuce"/>
                    <w:numPr>
                      <w:ilvl w:val="1"/>
                      <w:numId w:val="18"/>
                    </w:numPr>
                    <w:rPr>
                      <w:rFonts w:ascii="Century Gothic" w:hAnsi="Century Gothic" w:cs="Arial"/>
                      <w:bCs/>
                    </w:rPr>
                  </w:pPr>
                  <w:r w:rsidRPr="00C66D9E">
                    <w:rPr>
                      <w:rFonts w:ascii="Century Gothic" w:hAnsi="Century Gothic" w:cs="Arial"/>
                      <w:bCs/>
                    </w:rPr>
                    <w:t xml:space="preserve">Méthodologie Agile (sprint </w:t>
                  </w:r>
                  <w:r w:rsidR="008859A8">
                    <w:rPr>
                      <w:rFonts w:ascii="Century Gothic" w:hAnsi="Century Gothic" w:cs="Arial"/>
                      <w:bCs/>
                    </w:rPr>
                    <w:t>2</w:t>
                  </w:r>
                  <w:r w:rsidRPr="00C66D9E">
                    <w:rPr>
                      <w:rFonts w:ascii="Century Gothic" w:hAnsi="Century Gothic" w:cs="Arial"/>
                      <w:bCs/>
                    </w:rPr>
                    <w:t xml:space="preserve"> semaines)</w:t>
                  </w:r>
                </w:p>
                <w:p w14:paraId="399FBF22" w14:textId="25288EA7" w:rsidR="007E0E9C" w:rsidRDefault="007E0E9C" w:rsidP="007E0E9C">
                  <w:pPr>
                    <w:pStyle w:val="Listepuce"/>
                    <w:numPr>
                      <w:ilvl w:val="1"/>
                      <w:numId w:val="18"/>
                    </w:numPr>
                    <w:rPr>
                      <w:rFonts w:ascii="Century Gothic" w:hAnsi="Century Gothic" w:cs="Arial"/>
                      <w:bCs/>
                    </w:rPr>
                  </w:pPr>
                  <w:r w:rsidRPr="00C66D9E">
                    <w:rPr>
                      <w:rFonts w:ascii="Century Gothic" w:hAnsi="Century Gothic" w:cs="Arial"/>
                      <w:bCs/>
                    </w:rPr>
                    <w:t xml:space="preserve">Réalisation </w:t>
                  </w:r>
                  <w:r>
                    <w:rPr>
                      <w:rFonts w:ascii="Century Gothic" w:hAnsi="Century Gothic" w:cs="Arial"/>
                      <w:bCs/>
                    </w:rPr>
                    <w:t>de</w:t>
                  </w:r>
                  <w:r w:rsidRPr="00C66D9E">
                    <w:rPr>
                      <w:rFonts w:ascii="Century Gothic" w:hAnsi="Century Gothic" w:cs="Arial"/>
                      <w:bCs/>
                    </w:rPr>
                    <w:t xml:space="preserve"> documentation</w:t>
                  </w:r>
                  <w:r>
                    <w:rPr>
                      <w:rFonts w:ascii="Century Gothic" w:hAnsi="Century Gothic" w:cs="Arial"/>
                      <w:bCs/>
                    </w:rPr>
                    <w:t xml:space="preserve"> </w:t>
                  </w:r>
                  <w:r w:rsidR="008859A8">
                    <w:rPr>
                      <w:rFonts w:ascii="Century Gothic" w:hAnsi="Century Gothic" w:cs="Arial"/>
                      <w:bCs/>
                    </w:rPr>
                    <w:t xml:space="preserve">as code </w:t>
                  </w:r>
                  <w:r>
                    <w:rPr>
                      <w:rFonts w:ascii="Century Gothic" w:hAnsi="Century Gothic" w:cs="Arial"/>
                      <w:bCs/>
                    </w:rPr>
                    <w:t>(</w:t>
                  </w:r>
                  <w:r w:rsidR="0019532D">
                    <w:rPr>
                      <w:rFonts w:ascii="Century Gothic" w:hAnsi="Century Gothic" w:cs="Arial"/>
                      <w:bCs/>
                    </w:rPr>
                    <w:t>GitHub</w:t>
                  </w:r>
                  <w:r>
                    <w:rPr>
                      <w:rFonts w:ascii="Century Gothic" w:hAnsi="Century Gothic" w:cs="Arial"/>
                      <w:bCs/>
                    </w:rPr>
                    <w:t>)</w:t>
                  </w:r>
                </w:p>
                <w:p w14:paraId="407453B1" w14:textId="77A3BC45" w:rsidR="007E0E9C" w:rsidRDefault="007E0E9C" w:rsidP="007E0E9C">
                  <w:pPr>
                    <w:pStyle w:val="Listepuce"/>
                    <w:numPr>
                      <w:ilvl w:val="1"/>
                      <w:numId w:val="18"/>
                    </w:numPr>
                    <w:rPr>
                      <w:rFonts w:ascii="Century Gothic" w:hAnsi="Century Gothic" w:cs="Arial"/>
                      <w:bCs/>
                    </w:rPr>
                  </w:pPr>
                  <w:r w:rsidRPr="008859A8">
                    <w:rPr>
                      <w:rFonts w:ascii="Century Gothic" w:hAnsi="Century Gothic" w:cs="Arial"/>
                      <w:bCs/>
                    </w:rPr>
                    <w:t>Suivi du Workflow</w:t>
                  </w:r>
                  <w:r w:rsidR="008859A8" w:rsidRPr="008859A8">
                    <w:rPr>
                      <w:rFonts w:ascii="Century Gothic" w:hAnsi="Century Gothic" w:cs="Arial"/>
                      <w:bCs/>
                    </w:rPr>
                    <w:t xml:space="preserve"> (</w:t>
                  </w:r>
                  <w:r w:rsidR="0019532D">
                    <w:rPr>
                      <w:rFonts w:ascii="Century Gothic" w:hAnsi="Century Gothic" w:cs="Arial"/>
                      <w:bCs/>
                    </w:rPr>
                    <w:t>JIRA Agile</w:t>
                  </w:r>
                  <w:r w:rsidR="008859A8" w:rsidRPr="008859A8">
                    <w:rPr>
                      <w:rFonts w:ascii="Century Gothic" w:hAnsi="Century Gothic" w:cs="Arial"/>
                      <w:bCs/>
                    </w:rPr>
                    <w:t xml:space="preserve"> B</w:t>
                  </w:r>
                  <w:r w:rsidR="008859A8">
                    <w:rPr>
                      <w:rFonts w:ascii="Century Gothic" w:hAnsi="Century Gothic" w:cs="Arial"/>
                      <w:bCs/>
                    </w:rPr>
                    <w:t>oards)</w:t>
                  </w:r>
                </w:p>
                <w:p w14:paraId="3DE39709" w14:textId="3E3CF571" w:rsidR="00696633" w:rsidRPr="008859A8" w:rsidRDefault="00696633" w:rsidP="007E0E9C">
                  <w:pPr>
                    <w:pStyle w:val="Listepuce"/>
                    <w:numPr>
                      <w:ilvl w:val="1"/>
                      <w:numId w:val="18"/>
                    </w:numPr>
                    <w:rPr>
                      <w:rFonts w:ascii="Century Gothic" w:hAnsi="Century Gothic" w:cs="Arial"/>
                      <w:bCs/>
                    </w:rPr>
                  </w:pPr>
                  <w:r>
                    <w:rPr>
                      <w:rFonts w:ascii="Century Gothic" w:hAnsi="Century Gothic" w:cs="Arial"/>
                      <w:bCs/>
                    </w:rPr>
                    <w:t xml:space="preserve">Gestion des branches : </w:t>
                  </w:r>
                  <w:r w:rsidR="0064734B">
                    <w:rPr>
                      <w:rFonts w:ascii="Century Gothic" w:hAnsi="Century Gothic" w:cs="Arial"/>
                      <w:bCs/>
                    </w:rPr>
                    <w:t>Trunk-based</w:t>
                  </w:r>
                </w:p>
                <w:p w14:paraId="49BB8D0F" w14:textId="77777777" w:rsidR="007E0E9C" w:rsidRPr="008859A8" w:rsidRDefault="007E0E9C" w:rsidP="007E0E9C">
                  <w:pPr>
                    <w:pStyle w:val="Listepuce"/>
                    <w:numPr>
                      <w:ilvl w:val="0"/>
                      <w:numId w:val="0"/>
                    </w:numPr>
                    <w:ind w:left="1440"/>
                    <w:rPr>
                      <w:rFonts w:ascii="Century Gothic" w:hAnsi="Century Gothic" w:cs="Arial"/>
                      <w:bCs/>
                    </w:rPr>
                  </w:pPr>
                </w:p>
                <w:p w14:paraId="3B1F5789" w14:textId="77777777" w:rsidR="007E0E9C" w:rsidRPr="00C66D9E" w:rsidRDefault="007E0E9C" w:rsidP="007E0E9C">
                  <w:pPr>
                    <w:pStyle w:val="Listepuce"/>
                    <w:numPr>
                      <w:ilvl w:val="0"/>
                      <w:numId w:val="18"/>
                    </w:numPr>
                    <w:rPr>
                      <w:rFonts w:ascii="Century Gothic" w:hAnsi="Century Gothic" w:cs="Arial"/>
                      <w:bCs/>
                    </w:rPr>
                  </w:pPr>
                  <w:r w:rsidRPr="00C66D9E">
                    <w:rPr>
                      <w:rFonts w:ascii="Century Gothic" w:hAnsi="Century Gothic" w:cs="Arial"/>
                      <w:bCs/>
                    </w:rPr>
                    <w:t>Environnement technique :</w:t>
                  </w:r>
                </w:p>
                <w:p w14:paraId="3C6DE981" w14:textId="727C8618" w:rsidR="007E0E9C" w:rsidRPr="00C66D9E" w:rsidRDefault="007E0E9C" w:rsidP="007E0E9C">
                  <w:pPr>
                    <w:pStyle w:val="Listepuce"/>
                    <w:numPr>
                      <w:ilvl w:val="1"/>
                      <w:numId w:val="18"/>
                    </w:numPr>
                    <w:rPr>
                      <w:rFonts w:ascii="Century Gothic" w:hAnsi="Century Gothic" w:cs="Arial"/>
                      <w:bCs/>
                    </w:rPr>
                  </w:pPr>
                  <w:r w:rsidRPr="00C66D9E">
                    <w:rPr>
                      <w:rFonts w:ascii="Century Gothic" w:hAnsi="Century Gothic" w:cs="Arial"/>
                      <w:bCs/>
                    </w:rPr>
                    <w:t>Développement écosystème</w:t>
                  </w:r>
                  <w:r w:rsidR="002A40B4">
                    <w:rPr>
                      <w:rFonts w:ascii="Century Gothic" w:hAnsi="Century Gothic" w:cs="Arial"/>
                      <w:bCs/>
                    </w:rPr>
                    <w:t>s</w:t>
                  </w:r>
                  <w:r w:rsidRPr="00C66D9E">
                    <w:rPr>
                      <w:rFonts w:ascii="Century Gothic" w:hAnsi="Century Gothic" w:cs="Arial"/>
                      <w:bCs/>
                    </w:rPr>
                    <w:t xml:space="preserve"> Microsoft</w:t>
                  </w:r>
                  <w:r w:rsidR="008859A8">
                    <w:rPr>
                      <w:rFonts w:ascii="Century Gothic" w:hAnsi="Century Gothic" w:cs="Arial"/>
                      <w:bCs/>
                    </w:rPr>
                    <w:t xml:space="preserve"> et </w:t>
                  </w:r>
                  <w:r w:rsidR="00EE3176">
                    <w:rPr>
                      <w:rFonts w:ascii="Century Gothic" w:hAnsi="Century Gothic" w:cs="Arial"/>
                      <w:bCs/>
                    </w:rPr>
                    <w:t>AWS</w:t>
                  </w:r>
                </w:p>
                <w:p w14:paraId="5FA3BF52" w14:textId="760564D4" w:rsidR="007E0E9C" w:rsidRDefault="007E0E9C" w:rsidP="007E0E9C">
                  <w:pPr>
                    <w:pStyle w:val="Listepuce"/>
                    <w:numPr>
                      <w:ilvl w:val="1"/>
                      <w:numId w:val="18"/>
                    </w:numPr>
                    <w:rPr>
                      <w:rFonts w:ascii="Century Gothic" w:hAnsi="Century Gothic" w:cs="Arial"/>
                      <w:bCs/>
                    </w:rPr>
                  </w:pPr>
                  <w:r>
                    <w:rPr>
                      <w:rFonts w:ascii="Century Gothic" w:hAnsi="Century Gothic" w:cs="Arial"/>
                      <w:bCs/>
                    </w:rPr>
                    <w:t>Projet Web en .</w:t>
                  </w:r>
                  <w:r w:rsidRPr="00C66D9E">
                    <w:rPr>
                      <w:rFonts w:ascii="Century Gothic" w:hAnsi="Century Gothic" w:cs="Arial"/>
                      <w:bCs/>
                    </w:rPr>
                    <w:t>NET</w:t>
                  </w:r>
                  <w:r w:rsidR="008859A8">
                    <w:rPr>
                      <w:rFonts w:ascii="Century Gothic" w:hAnsi="Century Gothic" w:cs="Arial"/>
                      <w:bCs/>
                    </w:rPr>
                    <w:t xml:space="preserve"> 6</w:t>
                  </w:r>
                  <w:r>
                    <w:rPr>
                      <w:rFonts w:ascii="Century Gothic" w:hAnsi="Century Gothic" w:cs="Arial"/>
                      <w:bCs/>
                    </w:rPr>
                    <w:t xml:space="preserve"> (C#</w:t>
                  </w:r>
                  <w:r w:rsidRPr="00C66D9E">
                    <w:rPr>
                      <w:rFonts w:ascii="Century Gothic" w:hAnsi="Century Gothic" w:cs="Arial"/>
                      <w:bCs/>
                    </w:rPr>
                    <w:t>)</w:t>
                  </w:r>
                </w:p>
                <w:p w14:paraId="745CA4C9" w14:textId="6E321DAA" w:rsidR="008859A8" w:rsidRPr="00C66D9E" w:rsidRDefault="00037944" w:rsidP="007E0E9C">
                  <w:pPr>
                    <w:pStyle w:val="Listepuce"/>
                    <w:numPr>
                      <w:ilvl w:val="1"/>
                      <w:numId w:val="18"/>
                    </w:numPr>
                    <w:rPr>
                      <w:rFonts w:ascii="Century Gothic" w:hAnsi="Century Gothic" w:cs="Arial"/>
                      <w:bCs/>
                    </w:rPr>
                  </w:pPr>
                  <w:r>
                    <w:rPr>
                      <w:rFonts w:ascii="Century Gothic" w:hAnsi="Century Gothic" w:cs="Arial"/>
                      <w:bCs/>
                    </w:rPr>
                    <w:t>Infrastructure</w:t>
                  </w:r>
                  <w:r w:rsidR="00714993">
                    <w:rPr>
                      <w:rFonts w:ascii="Century Gothic" w:hAnsi="Century Gothic" w:cs="Arial"/>
                      <w:bCs/>
                    </w:rPr>
                    <w:t xml:space="preserve"> via AWS CDK</w:t>
                  </w:r>
                </w:p>
                <w:p w14:paraId="27EF953E" w14:textId="6AB1C3EE" w:rsidR="007E0E9C" w:rsidRPr="00C66D9E" w:rsidRDefault="007E0E9C" w:rsidP="007E0E9C">
                  <w:pPr>
                    <w:pStyle w:val="Listepuce"/>
                    <w:numPr>
                      <w:ilvl w:val="1"/>
                      <w:numId w:val="18"/>
                    </w:numPr>
                    <w:rPr>
                      <w:rFonts w:ascii="Century Gothic" w:hAnsi="Century Gothic" w:cs="Arial"/>
                      <w:bCs/>
                    </w:rPr>
                  </w:pPr>
                  <w:r>
                    <w:rPr>
                      <w:rFonts w:ascii="Century Gothic" w:hAnsi="Century Gothic" w:cs="Arial"/>
                      <w:bCs/>
                    </w:rPr>
                    <w:t>Contrôle de source Git</w:t>
                  </w:r>
                </w:p>
                <w:p w14:paraId="2D3D26F1" w14:textId="4184CFE9" w:rsidR="007E0E9C" w:rsidRDefault="007E0E9C" w:rsidP="007E0E9C">
                  <w:pPr>
                    <w:pStyle w:val="Listepuce"/>
                    <w:numPr>
                      <w:ilvl w:val="1"/>
                      <w:numId w:val="18"/>
                    </w:numPr>
                    <w:rPr>
                      <w:rFonts w:ascii="Century Gothic" w:hAnsi="Century Gothic" w:cs="Arial"/>
                      <w:bCs/>
                    </w:rPr>
                  </w:pPr>
                  <w:r>
                    <w:rPr>
                      <w:rFonts w:ascii="Century Gothic" w:hAnsi="Century Gothic" w:cs="Arial"/>
                      <w:bCs/>
                    </w:rPr>
                    <w:t>Base de données</w:t>
                  </w:r>
                  <w:r w:rsidR="00280857">
                    <w:rPr>
                      <w:rFonts w:ascii="Century Gothic" w:hAnsi="Century Gothic" w:cs="Arial"/>
                      <w:bCs/>
                    </w:rPr>
                    <w:t xml:space="preserve"> SQL (Cloud)</w:t>
                  </w:r>
                </w:p>
                <w:p w14:paraId="1E0BC6F7" w14:textId="7834991C" w:rsidR="007E0E9C" w:rsidRPr="00575657" w:rsidRDefault="007E0E9C" w:rsidP="007E0E9C">
                  <w:pPr>
                    <w:pStyle w:val="Listepuce"/>
                    <w:numPr>
                      <w:ilvl w:val="1"/>
                      <w:numId w:val="18"/>
                    </w:numPr>
                    <w:rPr>
                      <w:rFonts w:ascii="Century Gothic" w:hAnsi="Century Gothic" w:cs="Arial"/>
                      <w:bCs/>
                    </w:rPr>
                  </w:pPr>
                  <w:r w:rsidRPr="00575657">
                    <w:rPr>
                      <w:rFonts w:ascii="Century Gothic" w:hAnsi="Century Gothic" w:cs="Arial"/>
                      <w:bCs/>
                    </w:rPr>
                    <w:t>Page Web HTML5/CSS3/</w:t>
                  </w:r>
                  <w:r w:rsidR="00575657">
                    <w:rPr>
                      <w:rFonts w:ascii="Century Gothic" w:hAnsi="Century Gothic" w:cs="Arial"/>
                      <w:bCs/>
                    </w:rPr>
                    <w:t>Typescript</w:t>
                  </w:r>
                  <w:r w:rsidRPr="00575657">
                    <w:rPr>
                      <w:rFonts w:ascii="Century Gothic" w:hAnsi="Century Gothic" w:cs="Arial"/>
                      <w:bCs/>
                    </w:rPr>
                    <w:t>/</w:t>
                  </w:r>
                  <w:r w:rsidR="00575657" w:rsidRPr="00575657">
                    <w:rPr>
                      <w:rFonts w:ascii="Century Gothic" w:hAnsi="Century Gothic" w:cs="Arial"/>
                      <w:bCs/>
                    </w:rPr>
                    <w:t>Vue</w:t>
                  </w:r>
                </w:p>
                <w:p w14:paraId="44DCBC49" w14:textId="052504C4" w:rsidR="007E0E9C" w:rsidRDefault="007E0E9C" w:rsidP="007E0E9C">
                  <w:pPr>
                    <w:pStyle w:val="Listepuce"/>
                    <w:numPr>
                      <w:ilvl w:val="1"/>
                      <w:numId w:val="18"/>
                    </w:numPr>
                    <w:rPr>
                      <w:rFonts w:ascii="Century Gothic" w:hAnsi="Century Gothic" w:cs="Arial"/>
                      <w:bCs/>
                    </w:rPr>
                  </w:pPr>
                  <w:r w:rsidRPr="00B86636">
                    <w:rPr>
                      <w:rFonts w:ascii="Century Gothic" w:hAnsi="Century Gothic" w:cs="Arial"/>
                      <w:bCs/>
                    </w:rPr>
                    <w:t>API Rest</w:t>
                  </w:r>
                  <w:r w:rsidR="00280857">
                    <w:rPr>
                      <w:rFonts w:ascii="Century Gothic" w:hAnsi="Century Gothic" w:cs="Arial"/>
                      <w:bCs/>
                    </w:rPr>
                    <w:t xml:space="preserve"> </w:t>
                  </w:r>
                  <w:r>
                    <w:rPr>
                      <w:rFonts w:ascii="Century Gothic" w:hAnsi="Century Gothic" w:cs="Arial"/>
                      <w:bCs/>
                    </w:rPr>
                    <w:t xml:space="preserve">: </w:t>
                  </w:r>
                  <w:r w:rsidRPr="00B86636">
                    <w:rPr>
                      <w:rFonts w:ascii="Century Gothic" w:hAnsi="Century Gothic" w:cs="Arial"/>
                      <w:bCs/>
                    </w:rPr>
                    <w:t xml:space="preserve">consommation </w:t>
                  </w:r>
                  <w:r>
                    <w:rPr>
                      <w:rFonts w:ascii="Century Gothic" w:hAnsi="Century Gothic" w:cs="Arial"/>
                      <w:bCs/>
                    </w:rPr>
                    <w:t>et production</w:t>
                  </w:r>
                </w:p>
                <w:p w14:paraId="692AFD1F" w14:textId="618C847F" w:rsidR="00280857" w:rsidRDefault="00280857" w:rsidP="007E0E9C">
                  <w:pPr>
                    <w:pStyle w:val="Listepuce"/>
                    <w:numPr>
                      <w:ilvl w:val="1"/>
                      <w:numId w:val="18"/>
                    </w:numPr>
                    <w:rPr>
                      <w:rFonts w:ascii="Century Gothic" w:hAnsi="Century Gothic" w:cs="Arial"/>
                      <w:bCs/>
                    </w:rPr>
                  </w:pPr>
                  <w:r>
                    <w:rPr>
                      <w:rFonts w:ascii="Century Gothic" w:hAnsi="Century Gothic" w:cs="Arial"/>
                      <w:bCs/>
                    </w:rPr>
                    <w:t>Quality Control : SonarCloud</w:t>
                  </w:r>
                </w:p>
                <w:p w14:paraId="63300C17" w14:textId="77777777" w:rsidR="007E0E9C" w:rsidRPr="00B86636" w:rsidRDefault="007E0E9C" w:rsidP="007E0E9C">
                  <w:pPr>
                    <w:pStyle w:val="Listepuce"/>
                    <w:numPr>
                      <w:ilvl w:val="0"/>
                      <w:numId w:val="0"/>
                    </w:numPr>
                    <w:ind w:left="720" w:hanging="360"/>
                    <w:rPr>
                      <w:rFonts w:ascii="Century Gothic" w:hAnsi="Century Gothic" w:cs="Arial"/>
                      <w:bCs/>
                    </w:rPr>
                  </w:pPr>
                </w:p>
                <w:p w14:paraId="454CCAD0" w14:textId="77777777" w:rsidR="007E0E9C" w:rsidRPr="00C66D9E" w:rsidRDefault="007E0E9C" w:rsidP="007E0E9C">
                  <w:pPr>
                    <w:pStyle w:val="Listepuce"/>
                    <w:numPr>
                      <w:ilvl w:val="0"/>
                      <w:numId w:val="18"/>
                    </w:numPr>
                    <w:rPr>
                      <w:rFonts w:ascii="Century Gothic" w:hAnsi="Century Gothic" w:cs="Arial"/>
                      <w:bCs/>
                      <w:lang w:val="en-US"/>
                    </w:rPr>
                  </w:pPr>
                  <w:r w:rsidRPr="00901D4F">
                    <w:rPr>
                      <w:rFonts w:ascii="Century Gothic" w:hAnsi="Century Gothic" w:cs="Arial"/>
                      <w:bCs/>
                    </w:rPr>
                    <w:t>Tâches</w:t>
                  </w:r>
                  <w:r w:rsidRPr="00C66D9E">
                    <w:rPr>
                      <w:rFonts w:ascii="Century Gothic" w:hAnsi="Century Gothic" w:cs="Arial"/>
                      <w:bCs/>
                      <w:lang w:val="en-US"/>
                    </w:rPr>
                    <w:t xml:space="preserve"> </w:t>
                  </w:r>
                  <w:r w:rsidRPr="00901D4F">
                    <w:rPr>
                      <w:rFonts w:ascii="Century Gothic" w:hAnsi="Century Gothic" w:cs="Arial"/>
                      <w:bCs/>
                    </w:rPr>
                    <w:t>effectuées</w:t>
                  </w:r>
                  <w:r w:rsidRPr="00C66D9E">
                    <w:rPr>
                      <w:rFonts w:ascii="Century Gothic" w:hAnsi="Century Gothic" w:cs="Arial"/>
                      <w:bCs/>
                      <w:lang w:val="en-US"/>
                    </w:rPr>
                    <w:t xml:space="preserve"> :</w:t>
                  </w:r>
                </w:p>
                <w:p w14:paraId="51929F9E" w14:textId="591C64E4" w:rsidR="007E0E9C" w:rsidRPr="0076623C" w:rsidRDefault="007E0E9C" w:rsidP="0076623C">
                  <w:pPr>
                    <w:pStyle w:val="Listepuce"/>
                    <w:numPr>
                      <w:ilvl w:val="1"/>
                      <w:numId w:val="18"/>
                    </w:numPr>
                    <w:rPr>
                      <w:rFonts w:ascii="Century Gothic" w:hAnsi="Century Gothic" w:cs="Arial"/>
                      <w:bCs/>
                    </w:rPr>
                  </w:pPr>
                  <w:r>
                    <w:rPr>
                      <w:rFonts w:ascii="Century Gothic" w:hAnsi="Century Gothic" w:cs="Arial"/>
                      <w:bCs/>
                    </w:rPr>
                    <w:t xml:space="preserve">Analyse du besoin pour la </w:t>
                  </w:r>
                  <w:r w:rsidR="008F19F8">
                    <w:rPr>
                      <w:rFonts w:ascii="Century Gothic" w:hAnsi="Century Gothic" w:cs="Arial"/>
                      <w:bCs/>
                    </w:rPr>
                    <w:t>conception de l’architecture</w:t>
                  </w:r>
                </w:p>
                <w:p w14:paraId="329176C5" w14:textId="62DC4747" w:rsidR="00E67E7C" w:rsidRDefault="00E67E7C" w:rsidP="007E0E9C">
                  <w:pPr>
                    <w:pStyle w:val="Listepuce"/>
                    <w:numPr>
                      <w:ilvl w:val="1"/>
                      <w:numId w:val="18"/>
                    </w:numPr>
                    <w:rPr>
                      <w:rFonts w:ascii="Century Gothic" w:hAnsi="Century Gothic" w:cs="Arial"/>
                      <w:bCs/>
                    </w:rPr>
                  </w:pPr>
                  <w:r>
                    <w:rPr>
                      <w:rFonts w:ascii="Century Gothic" w:hAnsi="Century Gothic" w:cs="Arial"/>
                      <w:bCs/>
                    </w:rPr>
                    <w:t xml:space="preserve">Planification du développement en plusieurs </w:t>
                  </w:r>
                  <w:r w:rsidR="0076623C">
                    <w:rPr>
                      <w:rFonts w:ascii="Century Gothic" w:hAnsi="Century Gothic" w:cs="Arial"/>
                      <w:bCs/>
                    </w:rPr>
                    <w:t>phases par marque</w:t>
                  </w:r>
                </w:p>
                <w:p w14:paraId="01025242" w14:textId="4B5F1143" w:rsidR="007E0E9C" w:rsidRPr="00C66D9E" w:rsidRDefault="00E67E7C" w:rsidP="007E0E9C">
                  <w:pPr>
                    <w:pStyle w:val="Listepuce"/>
                    <w:numPr>
                      <w:ilvl w:val="1"/>
                      <w:numId w:val="18"/>
                    </w:numPr>
                    <w:rPr>
                      <w:rFonts w:ascii="Century Gothic" w:hAnsi="Century Gothic" w:cs="Arial"/>
                      <w:bCs/>
                    </w:rPr>
                  </w:pPr>
                  <w:r>
                    <w:rPr>
                      <w:rFonts w:ascii="Century Gothic" w:hAnsi="Century Gothic" w:cs="Arial"/>
                      <w:bCs/>
                    </w:rPr>
                    <w:t xml:space="preserve">Réalisation </w:t>
                  </w:r>
                  <w:r w:rsidR="0076623C">
                    <w:rPr>
                      <w:rFonts w:ascii="Century Gothic" w:hAnsi="Century Gothic" w:cs="Arial"/>
                      <w:bCs/>
                    </w:rPr>
                    <w:t xml:space="preserve">des </w:t>
                  </w:r>
                  <w:r>
                    <w:rPr>
                      <w:rFonts w:ascii="Century Gothic" w:hAnsi="Century Gothic" w:cs="Arial"/>
                      <w:bCs/>
                    </w:rPr>
                    <w:t>User Stories (</w:t>
                  </w:r>
                  <w:r w:rsidR="0076623C">
                    <w:rPr>
                      <w:rFonts w:ascii="Century Gothic" w:hAnsi="Century Gothic" w:cs="Arial"/>
                      <w:bCs/>
                    </w:rPr>
                    <w:t>JIRA</w:t>
                  </w:r>
                  <w:r>
                    <w:rPr>
                      <w:rFonts w:ascii="Century Gothic" w:hAnsi="Century Gothic" w:cs="Arial"/>
                      <w:bCs/>
                    </w:rPr>
                    <w:t xml:space="preserve"> </w:t>
                  </w:r>
                  <w:r w:rsidR="0076623C">
                    <w:rPr>
                      <w:rFonts w:ascii="Century Gothic" w:hAnsi="Century Gothic" w:cs="Arial"/>
                      <w:bCs/>
                    </w:rPr>
                    <w:t>Boards</w:t>
                  </w:r>
                  <w:r>
                    <w:rPr>
                      <w:rFonts w:ascii="Century Gothic" w:hAnsi="Century Gothic" w:cs="Arial"/>
                      <w:bCs/>
                    </w:rPr>
                    <w:t>)</w:t>
                  </w:r>
                </w:p>
                <w:p w14:paraId="511A69FE" w14:textId="1BA4D3A1" w:rsidR="007E0E9C" w:rsidRDefault="00FB0B93" w:rsidP="007E0E9C">
                  <w:pPr>
                    <w:pStyle w:val="Listepuce"/>
                    <w:numPr>
                      <w:ilvl w:val="1"/>
                      <w:numId w:val="18"/>
                    </w:numPr>
                    <w:rPr>
                      <w:rFonts w:ascii="Century Gothic" w:hAnsi="Century Gothic" w:cs="Arial"/>
                      <w:bCs/>
                    </w:rPr>
                  </w:pPr>
                  <w:r>
                    <w:rPr>
                      <w:rFonts w:ascii="Century Gothic" w:hAnsi="Century Gothic" w:cs="Arial"/>
                      <w:bCs/>
                    </w:rPr>
                    <w:t>Ecriture de la documentation</w:t>
                  </w:r>
                  <w:r w:rsidR="0076623C">
                    <w:rPr>
                      <w:rFonts w:ascii="Century Gothic" w:hAnsi="Century Gothic" w:cs="Arial"/>
                      <w:bCs/>
                    </w:rPr>
                    <w:t xml:space="preserve"> technique </w:t>
                  </w:r>
                  <w:r>
                    <w:rPr>
                      <w:rFonts w:ascii="Century Gothic" w:hAnsi="Century Gothic" w:cs="Arial"/>
                      <w:bCs/>
                    </w:rPr>
                    <w:t>(</w:t>
                  </w:r>
                  <w:r w:rsidR="0076623C">
                    <w:rPr>
                      <w:rFonts w:ascii="Century Gothic" w:hAnsi="Century Gothic" w:cs="Arial"/>
                      <w:bCs/>
                    </w:rPr>
                    <w:t>Github</w:t>
                  </w:r>
                  <w:r>
                    <w:rPr>
                      <w:rFonts w:ascii="Century Gothic" w:hAnsi="Century Gothic" w:cs="Arial"/>
                      <w:bCs/>
                    </w:rPr>
                    <w:t>)</w:t>
                  </w:r>
                  <w:r w:rsidR="0076623C">
                    <w:rPr>
                      <w:rFonts w:ascii="Century Gothic" w:hAnsi="Century Gothic" w:cs="Arial"/>
                      <w:bCs/>
                    </w:rPr>
                    <w:t xml:space="preserve"> et fonctionnelle (Confluence)</w:t>
                  </w:r>
                </w:p>
                <w:p w14:paraId="7D612211" w14:textId="1A81A3B1" w:rsidR="007E0E9C" w:rsidRDefault="00F23636" w:rsidP="007E0E9C">
                  <w:pPr>
                    <w:pStyle w:val="Listepuce"/>
                    <w:numPr>
                      <w:ilvl w:val="1"/>
                      <w:numId w:val="18"/>
                    </w:numPr>
                    <w:rPr>
                      <w:rFonts w:ascii="Century Gothic" w:hAnsi="Century Gothic" w:cs="Arial"/>
                      <w:bCs/>
                    </w:rPr>
                  </w:pPr>
                  <w:r>
                    <w:rPr>
                      <w:rFonts w:ascii="Century Gothic" w:hAnsi="Century Gothic" w:cs="Arial"/>
                      <w:bCs/>
                    </w:rPr>
                    <w:t>Encadrement</w:t>
                  </w:r>
                  <w:r w:rsidR="00FB0B93">
                    <w:rPr>
                      <w:rFonts w:ascii="Century Gothic" w:hAnsi="Century Gothic" w:cs="Arial"/>
                      <w:bCs/>
                    </w:rPr>
                    <w:t xml:space="preserve"> </w:t>
                  </w:r>
                  <w:r>
                    <w:rPr>
                      <w:rFonts w:ascii="Century Gothic" w:hAnsi="Century Gothic" w:cs="Arial"/>
                      <w:bCs/>
                    </w:rPr>
                    <w:t>de l’</w:t>
                  </w:r>
                  <w:r w:rsidR="00FB0B93">
                    <w:rPr>
                      <w:rFonts w:ascii="Century Gothic" w:hAnsi="Century Gothic" w:cs="Arial"/>
                      <w:bCs/>
                    </w:rPr>
                    <w:t>équipe pour la mise en place et le dimensionnement des ressources cloud (avec sécurisation)</w:t>
                  </w:r>
                  <w:r>
                    <w:rPr>
                      <w:rFonts w:ascii="Century Gothic" w:hAnsi="Century Gothic" w:cs="Arial"/>
                      <w:bCs/>
                    </w:rPr>
                    <w:t xml:space="preserve"> et le suivi du board (Scrum)</w:t>
                  </w:r>
                </w:p>
                <w:p w14:paraId="1264E7F4" w14:textId="32DB8BEA" w:rsidR="007E0E9C" w:rsidRDefault="00FB0B93" w:rsidP="007E0E9C">
                  <w:pPr>
                    <w:pStyle w:val="Listepuce"/>
                    <w:numPr>
                      <w:ilvl w:val="1"/>
                      <w:numId w:val="18"/>
                    </w:numPr>
                    <w:rPr>
                      <w:rFonts w:ascii="Century Gothic" w:hAnsi="Century Gothic" w:cs="Arial"/>
                      <w:bCs/>
                    </w:rPr>
                  </w:pPr>
                  <w:r>
                    <w:rPr>
                      <w:rFonts w:ascii="Century Gothic" w:hAnsi="Century Gothic" w:cs="Arial"/>
                      <w:bCs/>
                    </w:rPr>
                    <w:t>Analyse et mise en place des Objets Domain et des bases de données (code first)</w:t>
                  </w:r>
                </w:p>
                <w:p w14:paraId="44234632" w14:textId="362E252B" w:rsidR="007E0E9C" w:rsidRDefault="00FB0B93" w:rsidP="007E0E9C">
                  <w:pPr>
                    <w:pStyle w:val="Listepuce"/>
                    <w:numPr>
                      <w:ilvl w:val="1"/>
                      <w:numId w:val="18"/>
                    </w:numPr>
                    <w:rPr>
                      <w:rFonts w:ascii="Century Gothic" w:hAnsi="Century Gothic" w:cs="Arial"/>
                      <w:bCs/>
                    </w:rPr>
                  </w:pPr>
                  <w:r>
                    <w:rPr>
                      <w:rFonts w:ascii="Century Gothic" w:hAnsi="Century Gothic" w:cs="Arial"/>
                      <w:bCs/>
                    </w:rPr>
                    <w:t xml:space="preserve">Développement du code back et </w:t>
                  </w:r>
                  <w:r w:rsidR="00F23636">
                    <w:rPr>
                      <w:rFonts w:ascii="Century Gothic" w:hAnsi="Century Gothic" w:cs="Arial"/>
                      <w:bCs/>
                    </w:rPr>
                    <w:t>infra-as-code en parallèle</w:t>
                  </w:r>
                </w:p>
                <w:p w14:paraId="1848BBBE" w14:textId="520A9515" w:rsidR="007E0E9C" w:rsidRDefault="00FB0B93" w:rsidP="007E0E9C">
                  <w:pPr>
                    <w:pStyle w:val="Listepuce"/>
                    <w:numPr>
                      <w:ilvl w:val="1"/>
                      <w:numId w:val="18"/>
                    </w:numPr>
                    <w:rPr>
                      <w:rFonts w:ascii="Century Gothic" w:hAnsi="Century Gothic" w:cs="Arial"/>
                      <w:bCs/>
                    </w:rPr>
                  </w:pPr>
                  <w:r>
                    <w:rPr>
                      <w:rFonts w:ascii="Century Gothic" w:hAnsi="Century Gothic" w:cs="Arial"/>
                      <w:bCs/>
                    </w:rPr>
                    <w:t>Mise en place des APIs pour échanger avec des systèmes tiers (consommation et production)</w:t>
                  </w:r>
                </w:p>
                <w:p w14:paraId="7B063A9D" w14:textId="2354AFCD" w:rsidR="00D629D5" w:rsidRDefault="00D629D5" w:rsidP="007E0E9C">
                  <w:pPr>
                    <w:pStyle w:val="Listepuce"/>
                    <w:numPr>
                      <w:ilvl w:val="1"/>
                      <w:numId w:val="18"/>
                    </w:numPr>
                    <w:rPr>
                      <w:rFonts w:ascii="Century Gothic" w:hAnsi="Century Gothic" w:cs="Arial"/>
                      <w:bCs/>
                    </w:rPr>
                  </w:pPr>
                  <w:r>
                    <w:rPr>
                      <w:rFonts w:ascii="Century Gothic" w:hAnsi="Century Gothic" w:cs="Arial"/>
                      <w:bCs/>
                    </w:rPr>
                    <w:t>Analyse des performances avec mise en place d’outils automatisés</w:t>
                  </w:r>
                </w:p>
                <w:p w14:paraId="02E90266" w14:textId="07D5B357" w:rsidR="00F23636" w:rsidRDefault="00F23636" w:rsidP="007E0E9C">
                  <w:pPr>
                    <w:pStyle w:val="Listepuce"/>
                    <w:numPr>
                      <w:ilvl w:val="1"/>
                      <w:numId w:val="18"/>
                    </w:numPr>
                    <w:rPr>
                      <w:rFonts w:ascii="Century Gothic" w:hAnsi="Century Gothic" w:cs="Arial"/>
                      <w:bCs/>
                    </w:rPr>
                  </w:pPr>
                  <w:r>
                    <w:rPr>
                      <w:rFonts w:ascii="Century Gothic" w:hAnsi="Century Gothic" w:cs="Arial"/>
                      <w:bCs/>
                    </w:rPr>
                    <w:t>Assurance de la qualité avec mise en place de SonarCloud et quality gates</w:t>
                  </w:r>
                </w:p>
                <w:p w14:paraId="264D98BD" w14:textId="347CD3BD" w:rsidR="00235952" w:rsidRDefault="00235952" w:rsidP="007E0E9C">
                  <w:pPr>
                    <w:pStyle w:val="Listepuce"/>
                    <w:numPr>
                      <w:ilvl w:val="1"/>
                      <w:numId w:val="18"/>
                    </w:numPr>
                    <w:rPr>
                      <w:rFonts w:ascii="Century Gothic" w:hAnsi="Century Gothic" w:cs="Arial"/>
                      <w:bCs/>
                    </w:rPr>
                  </w:pPr>
                  <w:r>
                    <w:rPr>
                      <w:rFonts w:ascii="Century Gothic" w:hAnsi="Century Gothic" w:cs="Arial"/>
                      <w:bCs/>
                    </w:rPr>
                    <w:t>Assistance à la structuration du code et à la mise en place des bonnes pratiques</w:t>
                  </w:r>
                </w:p>
                <w:p w14:paraId="395717C1" w14:textId="77777777" w:rsidR="007E0E9C" w:rsidRDefault="007E0E9C" w:rsidP="007E0E9C">
                  <w:pPr>
                    <w:jc w:val="center"/>
                    <w:rPr>
                      <w:rFonts w:ascii="Century Gothic" w:hAnsi="Century Gothic" w:cs="Arial"/>
                      <w:b/>
                      <w:bCs/>
                      <w:sz w:val="24"/>
                      <w:szCs w:val="24"/>
                    </w:rPr>
                  </w:pPr>
                </w:p>
                <w:p w14:paraId="5D3715A3" w14:textId="77777777" w:rsidR="007E0E9C" w:rsidRPr="00C66D9E" w:rsidRDefault="007E0E9C" w:rsidP="007E0E9C">
                  <w:pPr>
                    <w:jc w:val="center"/>
                    <w:rPr>
                      <w:rFonts w:ascii="Century Gothic" w:hAnsi="Century Gothic" w:cs="Arial"/>
                      <w:b/>
                      <w:bCs/>
                      <w:sz w:val="24"/>
                      <w:szCs w:val="24"/>
                    </w:rPr>
                  </w:pPr>
                </w:p>
                <w:p w14:paraId="31E25B8B" w14:textId="77777777" w:rsidR="00794AFD" w:rsidRDefault="007E0E9C" w:rsidP="00235F6C">
                  <w:pPr>
                    <w:jc w:val="center"/>
                    <w:rPr>
                      <w:rFonts w:ascii="Century Gothic" w:hAnsi="Century Gothic" w:cs="Arial"/>
                      <w:b/>
                      <w:bCs/>
                      <w:sz w:val="24"/>
                      <w:szCs w:val="24"/>
                      <w:lang w:val="en-US"/>
                    </w:rPr>
                  </w:pPr>
                  <w:r w:rsidRPr="00FF4204">
                    <w:rPr>
                      <w:rFonts w:ascii="Century Gothic" w:hAnsi="Century Gothic" w:cs="Arial"/>
                      <w:b/>
                      <w:bCs/>
                      <w:sz w:val="24"/>
                      <w:szCs w:val="24"/>
                      <w:lang w:val="en-US"/>
                    </w:rPr>
                    <w:t xml:space="preserve">C#, .NET </w:t>
                  </w:r>
                  <w:r w:rsidR="0074698E" w:rsidRPr="00FF4204">
                    <w:rPr>
                      <w:rFonts w:ascii="Century Gothic" w:hAnsi="Century Gothic" w:cs="Arial"/>
                      <w:b/>
                      <w:bCs/>
                      <w:sz w:val="24"/>
                      <w:szCs w:val="24"/>
                      <w:lang w:val="en-US"/>
                    </w:rPr>
                    <w:t>6</w:t>
                  </w:r>
                  <w:r w:rsidRPr="00FF4204">
                    <w:rPr>
                      <w:rFonts w:ascii="Century Gothic" w:hAnsi="Century Gothic" w:cs="Arial"/>
                      <w:b/>
                      <w:bCs/>
                      <w:sz w:val="24"/>
                      <w:szCs w:val="24"/>
                      <w:lang w:val="en-US"/>
                    </w:rPr>
                    <w:t>, API REST (JSON), Swagger</w:t>
                  </w:r>
                  <w:r w:rsidR="0074698E" w:rsidRPr="00FF4204">
                    <w:rPr>
                      <w:rFonts w:ascii="Century Gothic" w:hAnsi="Century Gothic" w:cs="Arial"/>
                      <w:b/>
                      <w:bCs/>
                      <w:sz w:val="24"/>
                      <w:szCs w:val="24"/>
                      <w:lang w:val="en-US"/>
                    </w:rPr>
                    <w:t xml:space="preserve">, </w:t>
                  </w:r>
                  <w:r w:rsidRPr="00FF4204">
                    <w:rPr>
                      <w:rFonts w:ascii="Century Gothic" w:hAnsi="Century Gothic" w:cs="Arial"/>
                      <w:b/>
                      <w:bCs/>
                      <w:sz w:val="24"/>
                      <w:szCs w:val="24"/>
                      <w:lang w:val="en-US"/>
                    </w:rPr>
                    <w:t>Visual Studio, Git, HTML5/CSS3,</w:t>
                  </w:r>
                </w:p>
                <w:p w14:paraId="07F51AF7" w14:textId="3E6488D6" w:rsidR="007E0E9C" w:rsidRPr="00235F6C" w:rsidRDefault="00794AFD" w:rsidP="00235F6C">
                  <w:pPr>
                    <w:jc w:val="center"/>
                    <w:rPr>
                      <w:rFonts w:ascii="Century Gothic" w:hAnsi="Century Gothic" w:cs="Arial"/>
                      <w:b/>
                      <w:bCs/>
                      <w:sz w:val="24"/>
                      <w:szCs w:val="24"/>
                      <w:lang w:val="en-US"/>
                    </w:rPr>
                  </w:pPr>
                  <w:r>
                    <w:rPr>
                      <w:rFonts w:ascii="Century Gothic" w:hAnsi="Century Gothic" w:cs="Arial"/>
                      <w:b/>
                      <w:bCs/>
                      <w:sz w:val="24"/>
                      <w:szCs w:val="24"/>
                      <w:lang w:val="en-US"/>
                    </w:rPr>
                    <w:t>Angular,</w:t>
                  </w:r>
                  <w:r w:rsidR="007E0E9C" w:rsidRPr="00FF4204">
                    <w:rPr>
                      <w:rFonts w:ascii="Century Gothic" w:hAnsi="Century Gothic" w:cs="Arial"/>
                      <w:b/>
                      <w:bCs/>
                      <w:sz w:val="24"/>
                      <w:szCs w:val="24"/>
                      <w:lang w:val="en-US"/>
                    </w:rPr>
                    <w:t xml:space="preserve"> </w:t>
                  </w:r>
                  <w:r w:rsidR="0054598E">
                    <w:rPr>
                      <w:rFonts w:ascii="Century Gothic" w:hAnsi="Century Gothic" w:cs="Arial"/>
                      <w:b/>
                      <w:bCs/>
                      <w:sz w:val="24"/>
                      <w:szCs w:val="24"/>
                      <w:lang w:val="en-US"/>
                    </w:rPr>
                    <w:t>Typescript</w:t>
                  </w:r>
                  <w:r w:rsidR="00FF4204">
                    <w:rPr>
                      <w:rFonts w:ascii="Century Gothic" w:hAnsi="Century Gothic" w:cs="Arial"/>
                      <w:b/>
                      <w:bCs/>
                      <w:sz w:val="24"/>
                      <w:szCs w:val="24"/>
                      <w:lang w:val="en-US"/>
                    </w:rPr>
                    <w:t>,</w:t>
                  </w:r>
                  <w:r w:rsidR="00235F6C">
                    <w:rPr>
                      <w:rFonts w:ascii="Century Gothic" w:hAnsi="Century Gothic" w:cs="Arial"/>
                      <w:b/>
                      <w:bCs/>
                      <w:sz w:val="24"/>
                      <w:szCs w:val="24"/>
                      <w:lang w:val="en-US"/>
                    </w:rPr>
                    <w:t xml:space="preserve"> </w:t>
                  </w:r>
                  <w:r w:rsidR="00235F6C" w:rsidRPr="00235F6C">
                    <w:rPr>
                      <w:rFonts w:ascii="Century Gothic" w:hAnsi="Century Gothic" w:cs="Arial"/>
                      <w:b/>
                      <w:bCs/>
                      <w:sz w:val="24"/>
                      <w:szCs w:val="24"/>
                      <w:lang w:val="en-US"/>
                    </w:rPr>
                    <w:t>AWS</w:t>
                  </w:r>
                  <w:r w:rsidR="007E0E9C" w:rsidRPr="00235F6C">
                    <w:rPr>
                      <w:rFonts w:ascii="Century Gothic" w:hAnsi="Century Gothic" w:cs="Arial"/>
                      <w:b/>
                      <w:bCs/>
                      <w:sz w:val="24"/>
                      <w:szCs w:val="24"/>
                      <w:lang w:val="en-US"/>
                    </w:rPr>
                    <w:t xml:space="preserve">, </w:t>
                  </w:r>
                  <w:r w:rsidR="00235F6C">
                    <w:rPr>
                      <w:rFonts w:ascii="Century Gothic" w:hAnsi="Century Gothic" w:cs="Arial"/>
                      <w:b/>
                      <w:bCs/>
                      <w:sz w:val="24"/>
                      <w:szCs w:val="24"/>
                      <w:lang w:val="en-US"/>
                    </w:rPr>
                    <w:t>JIRA Boards</w:t>
                  </w:r>
                  <w:r w:rsidR="0074698E" w:rsidRPr="00235F6C">
                    <w:rPr>
                      <w:rFonts w:ascii="Century Gothic" w:hAnsi="Century Gothic" w:cs="Arial"/>
                      <w:b/>
                      <w:bCs/>
                      <w:sz w:val="24"/>
                      <w:szCs w:val="24"/>
                      <w:lang w:val="en-US"/>
                    </w:rPr>
                    <w:t xml:space="preserve">, </w:t>
                  </w:r>
                  <w:r w:rsidR="00235F6C">
                    <w:rPr>
                      <w:rFonts w:ascii="Century Gothic" w:hAnsi="Century Gothic" w:cs="Arial"/>
                      <w:b/>
                      <w:bCs/>
                      <w:sz w:val="24"/>
                      <w:szCs w:val="24"/>
                      <w:lang w:val="en-US"/>
                    </w:rPr>
                    <w:t>CircleCI</w:t>
                  </w:r>
                  <w:r w:rsidR="0074698E" w:rsidRPr="00235F6C">
                    <w:rPr>
                      <w:rFonts w:ascii="Century Gothic" w:hAnsi="Century Gothic" w:cs="Arial"/>
                      <w:b/>
                      <w:bCs/>
                      <w:sz w:val="24"/>
                      <w:szCs w:val="24"/>
                      <w:lang w:val="en-US"/>
                    </w:rPr>
                    <w:t xml:space="preserve"> DevOps, </w:t>
                  </w:r>
                  <w:r w:rsidR="007E0E9C" w:rsidRPr="00235F6C">
                    <w:rPr>
                      <w:rFonts w:ascii="Century Gothic" w:hAnsi="Century Gothic" w:cs="Arial"/>
                      <w:b/>
                      <w:bCs/>
                      <w:sz w:val="24"/>
                      <w:szCs w:val="24"/>
                      <w:lang w:val="en-US"/>
                    </w:rPr>
                    <w:t>SQL Server</w:t>
                  </w:r>
                  <w:r w:rsidR="00235F6C">
                    <w:rPr>
                      <w:rFonts w:ascii="Century Gothic" w:hAnsi="Century Gothic" w:cs="Arial"/>
                      <w:b/>
                      <w:bCs/>
                      <w:sz w:val="24"/>
                      <w:szCs w:val="24"/>
                      <w:lang w:val="en-US"/>
                    </w:rPr>
                    <w:t xml:space="preserve"> (Cloud)</w:t>
                  </w:r>
                </w:p>
                <w:p w14:paraId="611831BF" w14:textId="77777777" w:rsidR="007E0E9C" w:rsidRPr="00235F6C" w:rsidRDefault="007E0E9C" w:rsidP="007E0E9C">
                  <w:pPr>
                    <w:jc w:val="center"/>
                    <w:rPr>
                      <w:rFonts w:ascii="Century Gothic" w:hAnsi="Century Gothic" w:cs="Arial"/>
                      <w:b/>
                      <w:bCs/>
                      <w:sz w:val="24"/>
                      <w:szCs w:val="24"/>
                      <w:highlight w:val="yellow"/>
                      <w:lang w:val="en-US"/>
                    </w:rPr>
                  </w:pPr>
                </w:p>
                <w:p w14:paraId="7839592E" w14:textId="77777777" w:rsidR="007E0E9C" w:rsidRPr="00235F6C" w:rsidRDefault="007E0E9C" w:rsidP="007E0E9C">
                  <w:pPr>
                    <w:jc w:val="center"/>
                    <w:rPr>
                      <w:rFonts w:ascii="Century Gothic" w:hAnsi="Century Gothic" w:cs="Arial"/>
                      <w:b/>
                      <w:bCs/>
                      <w:sz w:val="24"/>
                      <w:szCs w:val="24"/>
                      <w:highlight w:val="yellow"/>
                      <w:lang w:val="en-US"/>
                    </w:rPr>
                  </w:pPr>
                </w:p>
              </w:tc>
            </w:tr>
          </w:tbl>
          <w:p w14:paraId="284058E7" w14:textId="77777777" w:rsidR="00150171" w:rsidRPr="00235F6C" w:rsidRDefault="00150171" w:rsidP="00763323">
            <w:pPr>
              <w:pStyle w:val="Listepuce"/>
              <w:numPr>
                <w:ilvl w:val="0"/>
                <w:numId w:val="0"/>
              </w:numPr>
              <w:rPr>
                <w:rFonts w:ascii="Century Gothic" w:hAnsi="Century Gothic" w:cs="Arial"/>
                <w:bCs/>
                <w:lang w:val="en-US"/>
              </w:rPr>
            </w:pPr>
          </w:p>
        </w:tc>
      </w:tr>
      <w:tr w:rsidR="00AC21F2" w:rsidRPr="00C66D9E" w14:paraId="59240FEF" w14:textId="77777777" w:rsidTr="00AC21F2">
        <w:trPr>
          <w:gridBefore w:val="1"/>
          <w:wBefore w:w="539" w:type="dxa"/>
        </w:trPr>
        <w:tc>
          <w:tcPr>
            <w:tcW w:w="10632" w:type="dxa"/>
            <w:gridSpan w:val="2"/>
            <w:shd w:val="clear" w:color="auto" w:fill="C5E0B3" w:themeFill="accent6" w:themeFillTint="66"/>
          </w:tcPr>
          <w:p w14:paraId="1679A5C7" w14:textId="77777777" w:rsidR="00AC21F2" w:rsidRPr="00C66D9E" w:rsidRDefault="00AC21F2" w:rsidP="005559F3">
            <w:pPr>
              <w:jc w:val="center"/>
              <w:rPr>
                <w:rFonts w:ascii="Century Gothic" w:hAnsi="Century Gothic" w:cs="Arial"/>
                <w:b/>
                <w:bCs/>
                <w:sz w:val="36"/>
                <w:szCs w:val="36"/>
              </w:rPr>
            </w:pPr>
            <w:r>
              <w:rPr>
                <w:rFonts w:ascii="Century Gothic" w:hAnsi="Century Gothic" w:cs="Arial"/>
                <w:b/>
                <w:bCs/>
                <w:sz w:val="36"/>
                <w:szCs w:val="36"/>
              </w:rPr>
              <w:lastRenderedPageBreak/>
              <w:t>Onepoint (Bolloré) / NANTES</w:t>
            </w:r>
          </w:p>
          <w:p w14:paraId="53D979D7" w14:textId="77777777" w:rsidR="00AC21F2" w:rsidRPr="00C66D9E" w:rsidRDefault="00AC21F2" w:rsidP="005559F3">
            <w:pPr>
              <w:jc w:val="center"/>
              <w:rPr>
                <w:rFonts w:ascii="Century Gothic" w:hAnsi="Century Gothic" w:cs="Arial"/>
                <w:b/>
                <w:bCs/>
                <w:sz w:val="36"/>
                <w:szCs w:val="36"/>
              </w:rPr>
            </w:pPr>
            <w:r>
              <w:rPr>
                <w:rFonts w:ascii="Century Gothic" w:hAnsi="Century Gothic" w:cs="Arial"/>
                <w:bCs/>
                <w:sz w:val="28"/>
                <w:szCs w:val="28"/>
              </w:rPr>
              <w:t>02/2022 à 10/2022</w:t>
            </w:r>
          </w:p>
        </w:tc>
      </w:tr>
      <w:tr w:rsidR="00AC21F2" w:rsidRPr="009B7AEC" w14:paraId="489C6A47" w14:textId="77777777" w:rsidTr="00AC21F2">
        <w:trPr>
          <w:gridBefore w:val="1"/>
          <w:wBefore w:w="539" w:type="dxa"/>
          <w:trHeight w:val="236"/>
        </w:trPr>
        <w:tc>
          <w:tcPr>
            <w:tcW w:w="10632" w:type="dxa"/>
            <w:gridSpan w:val="2"/>
          </w:tcPr>
          <w:p w14:paraId="57843411" w14:textId="77777777" w:rsidR="00AC21F2" w:rsidRDefault="00AC21F2" w:rsidP="005559F3">
            <w:pPr>
              <w:jc w:val="center"/>
              <w:rPr>
                <w:rFonts w:ascii="Century Gothic" w:hAnsi="Century Gothic" w:cs="Arial"/>
                <w:b/>
                <w:bCs/>
                <w:sz w:val="24"/>
                <w:szCs w:val="24"/>
              </w:rPr>
            </w:pPr>
          </w:p>
          <w:p w14:paraId="05CE4DC4" w14:textId="77777777" w:rsidR="00AC21F2" w:rsidRPr="00C66D9E" w:rsidRDefault="00AC21F2" w:rsidP="005559F3">
            <w:pPr>
              <w:pStyle w:val="Listepuce"/>
              <w:numPr>
                <w:ilvl w:val="0"/>
                <w:numId w:val="0"/>
              </w:numPr>
              <w:rPr>
                <w:rFonts w:ascii="Century Gothic" w:hAnsi="Century Gothic" w:cs="Arial"/>
                <w:b/>
                <w:bCs/>
              </w:rPr>
            </w:pPr>
            <w:r>
              <w:rPr>
                <w:rFonts w:ascii="Century Gothic" w:hAnsi="Century Gothic" w:cs="Arial"/>
                <w:b/>
                <w:bCs/>
              </w:rPr>
              <w:t>Techlead Backend</w:t>
            </w:r>
            <w:r w:rsidRPr="00C66D9E">
              <w:rPr>
                <w:rFonts w:ascii="Century Gothic" w:hAnsi="Century Gothic" w:cs="Arial"/>
                <w:b/>
                <w:bCs/>
              </w:rPr>
              <w:t xml:space="preserve"> .NET</w:t>
            </w:r>
          </w:p>
          <w:p w14:paraId="568A06A8" w14:textId="77777777" w:rsidR="00AC21F2" w:rsidRPr="00C66D9E" w:rsidRDefault="00AC21F2" w:rsidP="005559F3">
            <w:pPr>
              <w:pStyle w:val="Listepuce"/>
              <w:numPr>
                <w:ilvl w:val="0"/>
                <w:numId w:val="0"/>
              </w:numPr>
              <w:rPr>
                <w:rFonts w:ascii="Century Gothic" w:hAnsi="Century Gothic" w:cs="Arial"/>
                <w:bCs/>
                <w:i/>
              </w:rPr>
            </w:pPr>
          </w:p>
          <w:p w14:paraId="082E4C8D" w14:textId="77777777" w:rsidR="00AC21F2" w:rsidRDefault="00AC21F2" w:rsidP="005559F3">
            <w:pPr>
              <w:pStyle w:val="Listepuce"/>
              <w:ind w:left="0"/>
              <w:rPr>
                <w:rFonts w:ascii="Century Gothic" w:hAnsi="Century Gothic" w:cs="Arial"/>
                <w:bCs/>
                <w:i/>
              </w:rPr>
            </w:pPr>
            <w:r w:rsidRPr="00C66D9E">
              <w:rPr>
                <w:rFonts w:ascii="Century Gothic" w:hAnsi="Century Gothic" w:cs="Arial"/>
                <w:bCs/>
                <w:i/>
              </w:rPr>
              <w:t>Projet ‘</w:t>
            </w:r>
            <w:r>
              <w:rPr>
                <w:rFonts w:ascii="Century Gothic" w:hAnsi="Century Gothic" w:cs="Arial"/>
                <w:bCs/>
                <w:i/>
              </w:rPr>
              <w:t>OPTIMV2</w:t>
            </w:r>
            <w:r w:rsidRPr="00C66D9E">
              <w:rPr>
                <w:rFonts w:ascii="Century Gothic" w:hAnsi="Century Gothic" w:cs="Arial"/>
                <w:bCs/>
                <w:i/>
              </w:rPr>
              <w:t xml:space="preserve"> : </w:t>
            </w:r>
            <w:r>
              <w:rPr>
                <w:rFonts w:ascii="Century Gothic" w:hAnsi="Century Gothic" w:cs="Arial"/>
                <w:bCs/>
                <w:i/>
              </w:rPr>
              <w:t xml:space="preserve">Mise en place d’une architecture cloud pour les outils d’optimisation des coûts et de contrôle de transport maritime (fret) international. </w:t>
            </w:r>
            <w:r w:rsidRPr="008859A8">
              <w:rPr>
                <w:rFonts w:ascii="Century Gothic" w:hAnsi="Century Gothic" w:cs="Arial"/>
                <w:bCs/>
                <w:i/>
              </w:rPr>
              <w:t>Il s’agit d’une architecture Serverless (Azure Cloud) Event-Driven (Kafka) avec stockage de données Cloud Storage (MongoDB) and Reporting (SQL Server)</w:t>
            </w:r>
            <w:r>
              <w:rPr>
                <w:rFonts w:ascii="Century Gothic" w:hAnsi="Century Gothic" w:cs="Arial"/>
                <w:bCs/>
                <w:i/>
              </w:rPr>
              <w:t>.</w:t>
            </w:r>
          </w:p>
          <w:p w14:paraId="733B77D0" w14:textId="77777777" w:rsidR="00AC21F2" w:rsidRDefault="00AC21F2" w:rsidP="005559F3">
            <w:pPr>
              <w:pStyle w:val="Listepuce"/>
              <w:ind w:left="0"/>
              <w:rPr>
                <w:rFonts w:ascii="Century Gothic" w:hAnsi="Century Gothic" w:cs="Arial"/>
                <w:bCs/>
                <w:i/>
              </w:rPr>
            </w:pPr>
          </w:p>
          <w:p w14:paraId="4B70686A" w14:textId="77777777" w:rsidR="00AC21F2" w:rsidRPr="008859A8" w:rsidRDefault="00AC21F2" w:rsidP="005559F3">
            <w:pPr>
              <w:pStyle w:val="Listepuce"/>
              <w:ind w:left="0"/>
              <w:rPr>
                <w:rFonts w:ascii="Century Gothic" w:hAnsi="Century Gothic" w:cs="Arial"/>
                <w:bCs/>
                <w:i/>
              </w:rPr>
            </w:pPr>
            <w:r>
              <w:rPr>
                <w:rFonts w:ascii="Century Gothic" w:hAnsi="Century Gothic" w:cs="Arial"/>
                <w:bCs/>
                <w:i/>
              </w:rPr>
              <w:t>Le projet gère les demandes de transport issus d’un système externe, génère une proposition d’optimisation avec validation utilisateur, et envoi ces informations à d’autres systèmes externes. Il gère également des demandes de contrôle pendant le transport avec des alertes et des possibilités de correction en cas de déviation.</w:t>
            </w:r>
          </w:p>
          <w:p w14:paraId="32627C1B" w14:textId="77777777" w:rsidR="00AC21F2" w:rsidRPr="008859A8" w:rsidRDefault="00AC21F2" w:rsidP="005559F3">
            <w:pPr>
              <w:pStyle w:val="Listepuce"/>
              <w:numPr>
                <w:ilvl w:val="0"/>
                <w:numId w:val="0"/>
              </w:numPr>
              <w:ind w:left="720"/>
              <w:rPr>
                <w:rFonts w:ascii="Century Gothic" w:hAnsi="Century Gothic" w:cs="Arial"/>
                <w:bCs/>
              </w:rPr>
            </w:pPr>
          </w:p>
          <w:p w14:paraId="073FEA3C" w14:textId="77777777" w:rsidR="00AC21F2" w:rsidRPr="00C66D9E" w:rsidRDefault="00AC21F2" w:rsidP="00AC21F2">
            <w:pPr>
              <w:pStyle w:val="Listepuce"/>
              <w:numPr>
                <w:ilvl w:val="0"/>
                <w:numId w:val="18"/>
              </w:numPr>
              <w:rPr>
                <w:rFonts w:ascii="Century Gothic" w:hAnsi="Century Gothic" w:cs="Arial"/>
                <w:bCs/>
              </w:rPr>
            </w:pPr>
            <w:r>
              <w:rPr>
                <w:rFonts w:ascii="Century Gothic" w:hAnsi="Century Gothic" w:cs="Arial"/>
                <w:bCs/>
              </w:rPr>
              <w:t>Equipe et Méthodologie</w:t>
            </w:r>
            <w:r w:rsidRPr="00C66D9E">
              <w:rPr>
                <w:rFonts w:ascii="Century Gothic" w:hAnsi="Century Gothic" w:cs="Arial"/>
                <w:bCs/>
              </w:rPr>
              <w:t xml:space="preserve"> :</w:t>
            </w:r>
          </w:p>
          <w:p w14:paraId="3A09ABC8" w14:textId="77777777" w:rsidR="00AC21F2" w:rsidRPr="00C66D9E" w:rsidRDefault="00AC21F2" w:rsidP="00AC21F2">
            <w:pPr>
              <w:pStyle w:val="Listepuce"/>
              <w:numPr>
                <w:ilvl w:val="1"/>
                <w:numId w:val="18"/>
              </w:numPr>
              <w:rPr>
                <w:rFonts w:ascii="Century Gothic" w:hAnsi="Century Gothic" w:cs="Arial"/>
                <w:bCs/>
              </w:rPr>
            </w:pPr>
            <w:r>
              <w:rPr>
                <w:rFonts w:ascii="Century Gothic" w:hAnsi="Century Gothic" w:cs="Arial"/>
                <w:bCs/>
              </w:rPr>
              <w:t>Intégration développement ‘Onepoint’</w:t>
            </w:r>
          </w:p>
          <w:p w14:paraId="200FE309" w14:textId="77777777" w:rsidR="00AC21F2" w:rsidRPr="00C66D9E" w:rsidRDefault="00AC21F2" w:rsidP="00AC21F2">
            <w:pPr>
              <w:pStyle w:val="Listepuce"/>
              <w:numPr>
                <w:ilvl w:val="1"/>
                <w:numId w:val="18"/>
              </w:numPr>
              <w:rPr>
                <w:rFonts w:ascii="Century Gothic" w:hAnsi="Century Gothic" w:cs="Arial"/>
                <w:bCs/>
              </w:rPr>
            </w:pPr>
            <w:r>
              <w:rPr>
                <w:rFonts w:ascii="Century Gothic" w:hAnsi="Century Gothic" w:cs="Arial"/>
                <w:bCs/>
              </w:rPr>
              <w:t>E</w:t>
            </w:r>
            <w:r w:rsidRPr="00C66D9E">
              <w:rPr>
                <w:rFonts w:ascii="Century Gothic" w:hAnsi="Century Gothic" w:cs="Arial"/>
                <w:bCs/>
              </w:rPr>
              <w:t>quipe</w:t>
            </w:r>
            <w:r>
              <w:rPr>
                <w:rFonts w:ascii="Century Gothic" w:hAnsi="Century Gothic" w:cs="Arial"/>
                <w:bCs/>
              </w:rPr>
              <w:t xml:space="preserve"> de 8 personnes</w:t>
            </w:r>
            <w:r w:rsidRPr="00C66D9E">
              <w:rPr>
                <w:rFonts w:ascii="Century Gothic" w:hAnsi="Century Gothic" w:cs="Arial"/>
                <w:bCs/>
              </w:rPr>
              <w:t> :</w:t>
            </w:r>
          </w:p>
          <w:p w14:paraId="1C859FC5" w14:textId="77777777" w:rsidR="00AC21F2" w:rsidRDefault="00AC21F2" w:rsidP="00AC21F2">
            <w:pPr>
              <w:pStyle w:val="Listepuce"/>
              <w:numPr>
                <w:ilvl w:val="2"/>
                <w:numId w:val="18"/>
              </w:numPr>
              <w:rPr>
                <w:rFonts w:ascii="Century Gothic" w:hAnsi="Century Gothic" w:cs="Arial"/>
                <w:bCs/>
              </w:rPr>
            </w:pPr>
            <w:r>
              <w:rPr>
                <w:rFonts w:ascii="Century Gothic" w:hAnsi="Century Gothic" w:cs="Arial"/>
                <w:bCs/>
              </w:rPr>
              <w:t>3 Dev Back</w:t>
            </w:r>
          </w:p>
          <w:p w14:paraId="4D4F17B1" w14:textId="77777777" w:rsidR="00AC21F2" w:rsidRDefault="00AC21F2" w:rsidP="00AC21F2">
            <w:pPr>
              <w:pStyle w:val="Listepuce"/>
              <w:numPr>
                <w:ilvl w:val="2"/>
                <w:numId w:val="18"/>
              </w:numPr>
              <w:rPr>
                <w:rFonts w:ascii="Century Gothic" w:hAnsi="Century Gothic" w:cs="Arial"/>
                <w:bCs/>
              </w:rPr>
            </w:pPr>
            <w:r>
              <w:rPr>
                <w:rFonts w:ascii="Century Gothic" w:hAnsi="Century Gothic" w:cs="Arial"/>
                <w:bCs/>
              </w:rPr>
              <w:t>2 Dev Front</w:t>
            </w:r>
          </w:p>
          <w:p w14:paraId="6E4CB3F2" w14:textId="77777777" w:rsidR="00AC21F2" w:rsidRDefault="00AC21F2" w:rsidP="00AC21F2">
            <w:pPr>
              <w:pStyle w:val="Listepuce"/>
              <w:numPr>
                <w:ilvl w:val="2"/>
                <w:numId w:val="18"/>
              </w:numPr>
              <w:rPr>
                <w:rFonts w:ascii="Century Gothic" w:hAnsi="Century Gothic" w:cs="Arial"/>
                <w:bCs/>
              </w:rPr>
            </w:pPr>
            <w:r>
              <w:rPr>
                <w:rFonts w:ascii="Century Gothic" w:hAnsi="Century Gothic" w:cs="Arial"/>
                <w:bCs/>
              </w:rPr>
              <w:t>1 Architecte</w:t>
            </w:r>
          </w:p>
          <w:p w14:paraId="0FA0322B" w14:textId="77777777" w:rsidR="00AC21F2" w:rsidRDefault="00AC21F2" w:rsidP="00AC21F2">
            <w:pPr>
              <w:pStyle w:val="Listepuce"/>
              <w:numPr>
                <w:ilvl w:val="2"/>
                <w:numId w:val="18"/>
              </w:numPr>
              <w:rPr>
                <w:rFonts w:ascii="Century Gothic" w:hAnsi="Century Gothic" w:cs="Arial"/>
                <w:bCs/>
              </w:rPr>
            </w:pPr>
            <w:r>
              <w:rPr>
                <w:rFonts w:ascii="Century Gothic" w:hAnsi="Century Gothic" w:cs="Arial"/>
                <w:bCs/>
              </w:rPr>
              <w:t>1 Lead Back</w:t>
            </w:r>
          </w:p>
          <w:p w14:paraId="0FB15ACA" w14:textId="77777777" w:rsidR="00AC21F2" w:rsidRPr="00C66D9E" w:rsidRDefault="00AC21F2" w:rsidP="00AC21F2">
            <w:pPr>
              <w:pStyle w:val="Listepuce"/>
              <w:numPr>
                <w:ilvl w:val="2"/>
                <w:numId w:val="18"/>
              </w:numPr>
              <w:rPr>
                <w:rFonts w:ascii="Century Gothic" w:hAnsi="Century Gothic" w:cs="Arial"/>
                <w:bCs/>
              </w:rPr>
            </w:pPr>
            <w:r>
              <w:rPr>
                <w:rFonts w:ascii="Century Gothic" w:hAnsi="Century Gothic" w:cs="Arial"/>
                <w:bCs/>
              </w:rPr>
              <w:t>1 Lead Front</w:t>
            </w:r>
          </w:p>
          <w:p w14:paraId="21F4AF95" w14:textId="77777777" w:rsidR="00AC21F2" w:rsidRPr="00C66D9E" w:rsidRDefault="00AC21F2" w:rsidP="00AC21F2">
            <w:pPr>
              <w:pStyle w:val="Listepuce"/>
              <w:numPr>
                <w:ilvl w:val="1"/>
                <w:numId w:val="18"/>
              </w:numPr>
              <w:rPr>
                <w:rFonts w:ascii="Century Gothic" w:hAnsi="Century Gothic" w:cs="Arial"/>
                <w:bCs/>
              </w:rPr>
            </w:pPr>
            <w:r w:rsidRPr="00C66D9E">
              <w:rPr>
                <w:rFonts w:ascii="Century Gothic" w:hAnsi="Century Gothic" w:cs="Arial"/>
                <w:bCs/>
              </w:rPr>
              <w:t xml:space="preserve">Méthodologie Agile (sprint </w:t>
            </w:r>
            <w:r>
              <w:rPr>
                <w:rFonts w:ascii="Century Gothic" w:hAnsi="Century Gothic" w:cs="Arial"/>
                <w:bCs/>
              </w:rPr>
              <w:t>2-3</w:t>
            </w:r>
            <w:r w:rsidRPr="00C66D9E">
              <w:rPr>
                <w:rFonts w:ascii="Century Gothic" w:hAnsi="Century Gothic" w:cs="Arial"/>
                <w:bCs/>
              </w:rPr>
              <w:t xml:space="preserve"> semaines)</w:t>
            </w:r>
          </w:p>
          <w:p w14:paraId="4300A372" w14:textId="77777777" w:rsidR="00AC21F2" w:rsidRPr="00696633" w:rsidRDefault="00AC21F2" w:rsidP="00AC21F2">
            <w:pPr>
              <w:pStyle w:val="Listepuce"/>
              <w:numPr>
                <w:ilvl w:val="1"/>
                <w:numId w:val="18"/>
              </w:numPr>
              <w:rPr>
                <w:rFonts w:ascii="Century Gothic" w:hAnsi="Century Gothic" w:cs="Arial"/>
                <w:bCs/>
              </w:rPr>
            </w:pPr>
            <w:r>
              <w:rPr>
                <w:rFonts w:ascii="Century Gothic" w:hAnsi="Century Gothic" w:cs="Arial"/>
                <w:bCs/>
              </w:rPr>
              <w:t>Support</w:t>
            </w:r>
            <w:r w:rsidRPr="00C66D9E">
              <w:rPr>
                <w:rFonts w:ascii="Century Gothic" w:hAnsi="Century Gothic" w:cs="Arial"/>
                <w:bCs/>
              </w:rPr>
              <w:t xml:space="preserve"> é</w:t>
            </w:r>
            <w:r>
              <w:rPr>
                <w:rFonts w:ascii="Century Gothic" w:hAnsi="Century Gothic" w:cs="Arial"/>
                <w:bCs/>
              </w:rPr>
              <w:t>quipe projet client (bolloré)</w:t>
            </w:r>
          </w:p>
          <w:p w14:paraId="0A8B2EB9" w14:textId="77777777" w:rsidR="00AC21F2" w:rsidRDefault="00AC21F2" w:rsidP="00AC21F2">
            <w:pPr>
              <w:pStyle w:val="Listepuce"/>
              <w:numPr>
                <w:ilvl w:val="1"/>
                <w:numId w:val="18"/>
              </w:numPr>
              <w:rPr>
                <w:rFonts w:ascii="Century Gothic" w:hAnsi="Century Gothic" w:cs="Arial"/>
                <w:bCs/>
              </w:rPr>
            </w:pPr>
            <w:r w:rsidRPr="00C66D9E">
              <w:rPr>
                <w:rFonts w:ascii="Century Gothic" w:hAnsi="Century Gothic" w:cs="Arial"/>
                <w:bCs/>
              </w:rPr>
              <w:t xml:space="preserve">Réalisation </w:t>
            </w:r>
            <w:r>
              <w:rPr>
                <w:rFonts w:ascii="Century Gothic" w:hAnsi="Century Gothic" w:cs="Arial"/>
                <w:bCs/>
              </w:rPr>
              <w:t>de</w:t>
            </w:r>
            <w:r w:rsidRPr="00C66D9E">
              <w:rPr>
                <w:rFonts w:ascii="Century Gothic" w:hAnsi="Century Gothic" w:cs="Arial"/>
                <w:bCs/>
              </w:rPr>
              <w:t xml:space="preserve"> documentation</w:t>
            </w:r>
            <w:r>
              <w:rPr>
                <w:rFonts w:ascii="Century Gothic" w:hAnsi="Century Gothic" w:cs="Arial"/>
                <w:bCs/>
              </w:rPr>
              <w:t xml:space="preserve"> as code (Azure Repos)</w:t>
            </w:r>
          </w:p>
          <w:p w14:paraId="188C2EAD" w14:textId="77777777" w:rsidR="00AC21F2" w:rsidRDefault="00AC21F2" w:rsidP="00AC21F2">
            <w:pPr>
              <w:pStyle w:val="Listepuce"/>
              <w:numPr>
                <w:ilvl w:val="1"/>
                <w:numId w:val="18"/>
              </w:numPr>
              <w:rPr>
                <w:rFonts w:ascii="Century Gothic" w:hAnsi="Century Gothic" w:cs="Arial"/>
                <w:bCs/>
              </w:rPr>
            </w:pPr>
            <w:r w:rsidRPr="008859A8">
              <w:rPr>
                <w:rFonts w:ascii="Century Gothic" w:hAnsi="Century Gothic" w:cs="Arial"/>
                <w:bCs/>
              </w:rPr>
              <w:t>Suivi du Workflow (Azure B</w:t>
            </w:r>
            <w:r>
              <w:rPr>
                <w:rFonts w:ascii="Century Gothic" w:hAnsi="Century Gothic" w:cs="Arial"/>
                <w:bCs/>
              </w:rPr>
              <w:t>oards)</w:t>
            </w:r>
          </w:p>
          <w:p w14:paraId="54E7508E" w14:textId="77777777" w:rsidR="00AC21F2" w:rsidRPr="008859A8" w:rsidRDefault="00AC21F2" w:rsidP="00AC21F2">
            <w:pPr>
              <w:pStyle w:val="Listepuce"/>
              <w:numPr>
                <w:ilvl w:val="1"/>
                <w:numId w:val="18"/>
              </w:numPr>
              <w:rPr>
                <w:rFonts w:ascii="Century Gothic" w:hAnsi="Century Gothic" w:cs="Arial"/>
                <w:bCs/>
              </w:rPr>
            </w:pPr>
            <w:r>
              <w:rPr>
                <w:rFonts w:ascii="Century Gothic" w:hAnsi="Century Gothic" w:cs="Arial"/>
                <w:bCs/>
              </w:rPr>
              <w:t>Gestion des branches : Gitflow</w:t>
            </w:r>
          </w:p>
          <w:p w14:paraId="490A29C8" w14:textId="77777777" w:rsidR="00AC21F2" w:rsidRPr="008859A8" w:rsidRDefault="00AC21F2" w:rsidP="005559F3">
            <w:pPr>
              <w:pStyle w:val="Listepuce"/>
              <w:numPr>
                <w:ilvl w:val="0"/>
                <w:numId w:val="0"/>
              </w:numPr>
              <w:ind w:left="1440"/>
              <w:rPr>
                <w:rFonts w:ascii="Century Gothic" w:hAnsi="Century Gothic" w:cs="Arial"/>
                <w:bCs/>
              </w:rPr>
            </w:pPr>
          </w:p>
          <w:p w14:paraId="25F1C176" w14:textId="77777777" w:rsidR="00AC21F2" w:rsidRPr="00C66D9E" w:rsidRDefault="00AC21F2" w:rsidP="00AC21F2">
            <w:pPr>
              <w:pStyle w:val="Listepuce"/>
              <w:numPr>
                <w:ilvl w:val="0"/>
                <w:numId w:val="18"/>
              </w:numPr>
              <w:rPr>
                <w:rFonts w:ascii="Century Gothic" w:hAnsi="Century Gothic" w:cs="Arial"/>
                <w:bCs/>
              </w:rPr>
            </w:pPr>
            <w:r w:rsidRPr="00C66D9E">
              <w:rPr>
                <w:rFonts w:ascii="Century Gothic" w:hAnsi="Century Gothic" w:cs="Arial"/>
                <w:bCs/>
              </w:rPr>
              <w:t>Environnement technique :</w:t>
            </w:r>
          </w:p>
          <w:p w14:paraId="4697A39C" w14:textId="77777777" w:rsidR="00AC21F2" w:rsidRPr="00C66D9E" w:rsidRDefault="00AC21F2" w:rsidP="00AC21F2">
            <w:pPr>
              <w:pStyle w:val="Listepuce"/>
              <w:numPr>
                <w:ilvl w:val="1"/>
                <w:numId w:val="18"/>
              </w:numPr>
              <w:rPr>
                <w:rFonts w:ascii="Century Gothic" w:hAnsi="Century Gothic" w:cs="Arial"/>
                <w:bCs/>
              </w:rPr>
            </w:pPr>
            <w:r w:rsidRPr="00C66D9E">
              <w:rPr>
                <w:rFonts w:ascii="Century Gothic" w:hAnsi="Century Gothic" w:cs="Arial"/>
                <w:bCs/>
              </w:rPr>
              <w:t>Développement dans l’écosystème Microsoft</w:t>
            </w:r>
            <w:r>
              <w:rPr>
                <w:rFonts w:ascii="Century Gothic" w:hAnsi="Century Gothic" w:cs="Arial"/>
                <w:bCs/>
              </w:rPr>
              <w:t xml:space="preserve"> et Kafka</w:t>
            </w:r>
          </w:p>
          <w:p w14:paraId="426C660C"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Projet Web en .</w:t>
            </w:r>
            <w:r w:rsidRPr="00C66D9E">
              <w:rPr>
                <w:rFonts w:ascii="Century Gothic" w:hAnsi="Century Gothic" w:cs="Arial"/>
                <w:bCs/>
              </w:rPr>
              <w:t>NET</w:t>
            </w:r>
            <w:r>
              <w:rPr>
                <w:rFonts w:ascii="Century Gothic" w:hAnsi="Century Gothic" w:cs="Arial"/>
                <w:bCs/>
              </w:rPr>
              <w:t xml:space="preserve"> 6 (C#</w:t>
            </w:r>
            <w:r w:rsidRPr="00C66D9E">
              <w:rPr>
                <w:rFonts w:ascii="Century Gothic" w:hAnsi="Century Gothic" w:cs="Arial"/>
                <w:bCs/>
              </w:rPr>
              <w:t>)</w:t>
            </w:r>
          </w:p>
          <w:p w14:paraId="5393B40C" w14:textId="77777777" w:rsidR="00AC21F2" w:rsidRPr="00C66D9E" w:rsidRDefault="00AC21F2" w:rsidP="00AC21F2">
            <w:pPr>
              <w:pStyle w:val="Listepuce"/>
              <w:numPr>
                <w:ilvl w:val="1"/>
                <w:numId w:val="18"/>
              </w:numPr>
              <w:rPr>
                <w:rFonts w:ascii="Century Gothic" w:hAnsi="Century Gothic" w:cs="Arial"/>
                <w:bCs/>
              </w:rPr>
            </w:pPr>
            <w:r>
              <w:rPr>
                <w:rFonts w:ascii="Century Gothic" w:hAnsi="Century Gothic" w:cs="Arial"/>
                <w:bCs/>
              </w:rPr>
              <w:t>Azure Function pour les évènements Kafka</w:t>
            </w:r>
          </w:p>
          <w:p w14:paraId="646F1A75" w14:textId="77777777" w:rsidR="00AC21F2" w:rsidRPr="00C66D9E" w:rsidRDefault="00AC21F2" w:rsidP="00AC21F2">
            <w:pPr>
              <w:pStyle w:val="Listepuce"/>
              <w:numPr>
                <w:ilvl w:val="1"/>
                <w:numId w:val="18"/>
              </w:numPr>
              <w:rPr>
                <w:rFonts w:ascii="Century Gothic" w:hAnsi="Century Gothic" w:cs="Arial"/>
                <w:bCs/>
              </w:rPr>
            </w:pPr>
            <w:r>
              <w:rPr>
                <w:rFonts w:ascii="Century Gothic" w:hAnsi="Century Gothic" w:cs="Arial"/>
                <w:bCs/>
              </w:rPr>
              <w:t>Contrôle de source Git</w:t>
            </w:r>
          </w:p>
          <w:p w14:paraId="1556DC23"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Base de données MongoDb (NoSql)</w:t>
            </w:r>
          </w:p>
          <w:p w14:paraId="4047F831" w14:textId="77777777" w:rsidR="00AC21F2" w:rsidRPr="00126A4F" w:rsidRDefault="00AC21F2" w:rsidP="00AC21F2">
            <w:pPr>
              <w:pStyle w:val="Listepuce"/>
              <w:numPr>
                <w:ilvl w:val="1"/>
                <w:numId w:val="18"/>
              </w:numPr>
              <w:rPr>
                <w:rFonts w:ascii="Century Gothic" w:hAnsi="Century Gothic" w:cs="Arial"/>
                <w:bCs/>
              </w:rPr>
            </w:pPr>
            <w:r w:rsidRPr="00126A4F">
              <w:rPr>
                <w:rFonts w:ascii="Century Gothic" w:hAnsi="Century Gothic" w:cs="Arial"/>
                <w:bCs/>
              </w:rPr>
              <w:t>Reporting pour BI dans SQL Server (Cloud)</w:t>
            </w:r>
          </w:p>
          <w:p w14:paraId="24094299" w14:textId="77777777" w:rsidR="00AC21F2" w:rsidRPr="00575657" w:rsidRDefault="00AC21F2" w:rsidP="00AC21F2">
            <w:pPr>
              <w:pStyle w:val="Listepuce"/>
              <w:numPr>
                <w:ilvl w:val="1"/>
                <w:numId w:val="18"/>
              </w:numPr>
              <w:rPr>
                <w:rFonts w:ascii="Century Gothic" w:hAnsi="Century Gothic" w:cs="Arial"/>
                <w:bCs/>
              </w:rPr>
            </w:pPr>
            <w:r w:rsidRPr="00575657">
              <w:rPr>
                <w:rFonts w:ascii="Century Gothic" w:hAnsi="Century Gothic" w:cs="Arial"/>
                <w:bCs/>
              </w:rPr>
              <w:t>Page Web HTML5/CSS3/SASS/</w:t>
            </w:r>
            <w:r>
              <w:rPr>
                <w:rFonts w:ascii="Century Gothic" w:hAnsi="Century Gothic" w:cs="Arial"/>
                <w:bCs/>
              </w:rPr>
              <w:t>Typescript</w:t>
            </w:r>
            <w:r w:rsidRPr="00575657">
              <w:rPr>
                <w:rFonts w:ascii="Century Gothic" w:hAnsi="Century Gothic" w:cs="Arial"/>
                <w:bCs/>
              </w:rPr>
              <w:t>/Vue</w:t>
            </w:r>
          </w:p>
          <w:p w14:paraId="124CB669" w14:textId="77777777" w:rsidR="00AC21F2" w:rsidRDefault="00AC21F2" w:rsidP="00AC21F2">
            <w:pPr>
              <w:pStyle w:val="Listepuce"/>
              <w:numPr>
                <w:ilvl w:val="1"/>
                <w:numId w:val="18"/>
              </w:numPr>
              <w:rPr>
                <w:rFonts w:ascii="Century Gothic" w:hAnsi="Century Gothic" w:cs="Arial"/>
                <w:bCs/>
              </w:rPr>
            </w:pPr>
            <w:r w:rsidRPr="00B86636">
              <w:rPr>
                <w:rFonts w:ascii="Century Gothic" w:hAnsi="Century Gothic" w:cs="Arial"/>
                <w:bCs/>
              </w:rPr>
              <w:t>API Rest</w:t>
            </w:r>
            <w:r>
              <w:rPr>
                <w:rFonts w:ascii="Century Gothic" w:hAnsi="Century Gothic" w:cs="Arial"/>
                <w:bCs/>
              </w:rPr>
              <w:t xml:space="preserve"> et SOAP : </w:t>
            </w:r>
            <w:r w:rsidRPr="00B86636">
              <w:rPr>
                <w:rFonts w:ascii="Century Gothic" w:hAnsi="Century Gothic" w:cs="Arial"/>
                <w:bCs/>
              </w:rPr>
              <w:t xml:space="preserve">consommation </w:t>
            </w:r>
            <w:r>
              <w:rPr>
                <w:rFonts w:ascii="Century Gothic" w:hAnsi="Century Gothic" w:cs="Arial"/>
                <w:bCs/>
              </w:rPr>
              <w:t>et production</w:t>
            </w:r>
          </w:p>
          <w:p w14:paraId="23FE90EB" w14:textId="77777777" w:rsidR="00AC21F2" w:rsidRPr="00B86636" w:rsidRDefault="00AC21F2" w:rsidP="005559F3">
            <w:pPr>
              <w:pStyle w:val="Listepuce"/>
              <w:numPr>
                <w:ilvl w:val="0"/>
                <w:numId w:val="0"/>
              </w:numPr>
              <w:ind w:left="720" w:hanging="360"/>
              <w:rPr>
                <w:rFonts w:ascii="Century Gothic" w:hAnsi="Century Gothic" w:cs="Arial"/>
                <w:bCs/>
              </w:rPr>
            </w:pPr>
          </w:p>
          <w:p w14:paraId="780A58BD" w14:textId="77777777" w:rsidR="00AC21F2" w:rsidRPr="00C66D9E" w:rsidRDefault="00AC21F2" w:rsidP="00AC21F2">
            <w:pPr>
              <w:pStyle w:val="Listepuce"/>
              <w:numPr>
                <w:ilvl w:val="0"/>
                <w:numId w:val="18"/>
              </w:numPr>
              <w:rPr>
                <w:rFonts w:ascii="Century Gothic" w:hAnsi="Century Gothic" w:cs="Arial"/>
                <w:bCs/>
                <w:lang w:val="en-US"/>
              </w:rPr>
            </w:pPr>
            <w:r w:rsidRPr="00901D4F">
              <w:rPr>
                <w:rFonts w:ascii="Century Gothic" w:hAnsi="Century Gothic" w:cs="Arial"/>
                <w:bCs/>
              </w:rPr>
              <w:lastRenderedPageBreak/>
              <w:t>Tâches</w:t>
            </w:r>
            <w:r w:rsidRPr="00C66D9E">
              <w:rPr>
                <w:rFonts w:ascii="Century Gothic" w:hAnsi="Century Gothic" w:cs="Arial"/>
                <w:bCs/>
                <w:lang w:val="en-US"/>
              </w:rPr>
              <w:t xml:space="preserve"> </w:t>
            </w:r>
            <w:r w:rsidRPr="00901D4F">
              <w:rPr>
                <w:rFonts w:ascii="Century Gothic" w:hAnsi="Century Gothic" w:cs="Arial"/>
                <w:bCs/>
              </w:rPr>
              <w:t>effectuées</w:t>
            </w:r>
            <w:r w:rsidRPr="00C66D9E">
              <w:rPr>
                <w:rFonts w:ascii="Century Gothic" w:hAnsi="Century Gothic" w:cs="Arial"/>
                <w:bCs/>
                <w:lang w:val="en-US"/>
              </w:rPr>
              <w:t xml:space="preserve"> :</w:t>
            </w:r>
          </w:p>
          <w:p w14:paraId="3FFB54E7"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Analyse du besoin pour la conception de l’architecture</w:t>
            </w:r>
          </w:p>
          <w:p w14:paraId="27F500B4"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Estimation de charge et découpage des composants</w:t>
            </w:r>
          </w:p>
          <w:p w14:paraId="7D28CA9C"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Planification du développement en plusieurs lots</w:t>
            </w:r>
          </w:p>
          <w:p w14:paraId="20F1BEFB" w14:textId="77777777" w:rsidR="00AC21F2" w:rsidRPr="00C66D9E" w:rsidRDefault="00AC21F2" w:rsidP="00AC21F2">
            <w:pPr>
              <w:pStyle w:val="Listepuce"/>
              <w:numPr>
                <w:ilvl w:val="1"/>
                <w:numId w:val="18"/>
              </w:numPr>
              <w:rPr>
                <w:rFonts w:ascii="Century Gothic" w:hAnsi="Century Gothic" w:cs="Arial"/>
                <w:bCs/>
              </w:rPr>
            </w:pPr>
            <w:r>
              <w:rPr>
                <w:rFonts w:ascii="Century Gothic" w:hAnsi="Century Gothic" w:cs="Arial"/>
                <w:bCs/>
              </w:rPr>
              <w:t>Réalisation des spécifications (docx) et des User Stories (Azure DevOps)</w:t>
            </w:r>
          </w:p>
          <w:p w14:paraId="753863D8"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Ecriture et structuration de la documentation as code (markdown)</w:t>
            </w:r>
          </w:p>
          <w:p w14:paraId="0F5B4C4F"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Echanges avec les équipes architecture et opérationnel pour la mise en place et le dimensionnement des ressources cloud (avec sécurisation)</w:t>
            </w:r>
          </w:p>
          <w:p w14:paraId="3C8B2979"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Analyse et mise en place des Objets Domain et des bases de données (code first)</w:t>
            </w:r>
          </w:p>
          <w:p w14:paraId="41C2D854"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Développement du code back et front</w:t>
            </w:r>
          </w:p>
          <w:p w14:paraId="6AF1F265"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Mise en place des APIs pour échanger avec des systèmes tiers (consommation et production)</w:t>
            </w:r>
          </w:p>
          <w:p w14:paraId="5EECEB66"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Analyse des performances avec mise en place d’outils automatisés</w:t>
            </w:r>
          </w:p>
          <w:p w14:paraId="420F98AC" w14:textId="77777777" w:rsidR="00AC21F2" w:rsidRDefault="00AC21F2" w:rsidP="00AC21F2">
            <w:pPr>
              <w:pStyle w:val="Listepuce"/>
              <w:numPr>
                <w:ilvl w:val="1"/>
                <w:numId w:val="18"/>
              </w:numPr>
              <w:rPr>
                <w:rFonts w:ascii="Century Gothic" w:hAnsi="Century Gothic" w:cs="Arial"/>
                <w:bCs/>
              </w:rPr>
            </w:pPr>
            <w:r>
              <w:rPr>
                <w:rFonts w:ascii="Century Gothic" w:hAnsi="Century Gothic" w:cs="Arial"/>
                <w:bCs/>
              </w:rPr>
              <w:t>Assistance à la structuration du code et à la mise en place des bonnes pratiques</w:t>
            </w:r>
          </w:p>
          <w:p w14:paraId="6B60D88C" w14:textId="77777777" w:rsidR="00AC21F2" w:rsidRDefault="00AC21F2" w:rsidP="005559F3">
            <w:pPr>
              <w:jc w:val="center"/>
              <w:rPr>
                <w:rFonts w:ascii="Century Gothic" w:hAnsi="Century Gothic" w:cs="Arial"/>
                <w:b/>
                <w:bCs/>
                <w:sz w:val="24"/>
                <w:szCs w:val="24"/>
              </w:rPr>
            </w:pPr>
          </w:p>
          <w:p w14:paraId="7D60596F" w14:textId="77777777" w:rsidR="00AC21F2" w:rsidRPr="00C66D9E" w:rsidRDefault="00AC21F2" w:rsidP="005559F3">
            <w:pPr>
              <w:jc w:val="center"/>
              <w:rPr>
                <w:rFonts w:ascii="Century Gothic" w:hAnsi="Century Gothic" w:cs="Arial"/>
                <w:b/>
                <w:bCs/>
                <w:sz w:val="24"/>
                <w:szCs w:val="24"/>
              </w:rPr>
            </w:pPr>
          </w:p>
          <w:p w14:paraId="7453EAC9" w14:textId="77777777" w:rsidR="00AC21F2" w:rsidRPr="00FF4204" w:rsidRDefault="00AC21F2" w:rsidP="005559F3">
            <w:pPr>
              <w:jc w:val="center"/>
              <w:rPr>
                <w:rFonts w:ascii="Century Gothic" w:hAnsi="Century Gothic" w:cs="Arial"/>
                <w:b/>
                <w:bCs/>
                <w:sz w:val="24"/>
                <w:szCs w:val="24"/>
                <w:lang w:val="en-US"/>
              </w:rPr>
            </w:pPr>
            <w:r w:rsidRPr="00FF4204">
              <w:rPr>
                <w:rFonts w:ascii="Century Gothic" w:hAnsi="Century Gothic" w:cs="Arial"/>
                <w:b/>
                <w:bCs/>
                <w:sz w:val="24"/>
                <w:szCs w:val="24"/>
                <w:lang w:val="en-US"/>
              </w:rPr>
              <w:t xml:space="preserve">C#, .NET 6, MVVM (Vue), API REST (JSON) et SOAP (XML), Postman, Swagger, SoapUI, Kafka, Visual Studio, Git, HTML5/CSS3, </w:t>
            </w:r>
            <w:r>
              <w:rPr>
                <w:rFonts w:ascii="Century Gothic" w:hAnsi="Century Gothic" w:cs="Arial"/>
                <w:b/>
                <w:bCs/>
                <w:sz w:val="24"/>
                <w:szCs w:val="24"/>
                <w:lang w:val="en-US"/>
              </w:rPr>
              <w:t xml:space="preserve">Typescript, </w:t>
            </w:r>
            <w:r w:rsidRPr="00FF4204">
              <w:rPr>
                <w:rFonts w:ascii="Century Gothic" w:hAnsi="Century Gothic" w:cs="Arial"/>
                <w:b/>
                <w:bCs/>
                <w:sz w:val="24"/>
                <w:szCs w:val="24"/>
                <w:lang w:val="en-US"/>
              </w:rPr>
              <w:t>Compass, Neo</w:t>
            </w:r>
            <w:r>
              <w:rPr>
                <w:rFonts w:ascii="Century Gothic" w:hAnsi="Century Gothic" w:cs="Arial"/>
                <w:b/>
                <w:bCs/>
                <w:sz w:val="24"/>
                <w:szCs w:val="24"/>
                <w:lang w:val="en-US"/>
              </w:rPr>
              <w:t>load,</w:t>
            </w:r>
          </w:p>
          <w:p w14:paraId="52631DC6" w14:textId="77777777" w:rsidR="00AC21F2" w:rsidRPr="009B7AEC" w:rsidRDefault="00AC21F2" w:rsidP="005559F3">
            <w:pPr>
              <w:jc w:val="center"/>
              <w:rPr>
                <w:rFonts w:ascii="Century Gothic" w:hAnsi="Century Gothic" w:cs="Arial"/>
                <w:b/>
                <w:bCs/>
                <w:sz w:val="24"/>
                <w:szCs w:val="24"/>
              </w:rPr>
            </w:pPr>
            <w:r w:rsidRPr="009B7AEC">
              <w:rPr>
                <w:rFonts w:ascii="Century Gothic" w:hAnsi="Century Gothic" w:cs="Arial"/>
                <w:b/>
                <w:bCs/>
                <w:sz w:val="24"/>
                <w:szCs w:val="24"/>
              </w:rPr>
              <w:t xml:space="preserve">Azure </w:t>
            </w:r>
            <w:r>
              <w:rPr>
                <w:rFonts w:ascii="Century Gothic" w:hAnsi="Century Gothic" w:cs="Arial"/>
                <w:b/>
                <w:bCs/>
                <w:sz w:val="24"/>
                <w:szCs w:val="24"/>
              </w:rPr>
              <w:t>Repos</w:t>
            </w:r>
            <w:r w:rsidRPr="009B7AEC">
              <w:rPr>
                <w:rFonts w:ascii="Century Gothic" w:hAnsi="Century Gothic" w:cs="Arial"/>
                <w:b/>
                <w:bCs/>
                <w:sz w:val="24"/>
                <w:szCs w:val="24"/>
              </w:rPr>
              <w:t xml:space="preserve">, </w:t>
            </w:r>
            <w:r>
              <w:rPr>
                <w:rFonts w:ascii="Century Gothic" w:hAnsi="Century Gothic" w:cs="Arial"/>
                <w:b/>
                <w:bCs/>
                <w:sz w:val="24"/>
                <w:szCs w:val="24"/>
              </w:rPr>
              <w:t xml:space="preserve">Azure Cloud, Azure DevOps, MongoDb, </w:t>
            </w:r>
            <w:r w:rsidRPr="009B7AEC">
              <w:rPr>
                <w:rFonts w:ascii="Century Gothic" w:hAnsi="Century Gothic" w:cs="Arial"/>
                <w:b/>
                <w:bCs/>
                <w:sz w:val="24"/>
                <w:szCs w:val="24"/>
              </w:rPr>
              <w:t>SQL Server</w:t>
            </w:r>
          </w:p>
          <w:p w14:paraId="3F7A1F67" w14:textId="77777777" w:rsidR="00AC21F2" w:rsidRPr="009B7AEC" w:rsidRDefault="00AC21F2" w:rsidP="005559F3">
            <w:pPr>
              <w:jc w:val="center"/>
              <w:rPr>
                <w:rFonts w:ascii="Century Gothic" w:hAnsi="Century Gothic" w:cs="Arial"/>
                <w:b/>
                <w:bCs/>
                <w:sz w:val="24"/>
                <w:szCs w:val="24"/>
                <w:highlight w:val="yellow"/>
              </w:rPr>
            </w:pPr>
          </w:p>
          <w:p w14:paraId="4B139087" w14:textId="77777777" w:rsidR="00AC21F2" w:rsidRPr="009B7AEC" w:rsidRDefault="00AC21F2" w:rsidP="005559F3">
            <w:pPr>
              <w:jc w:val="center"/>
              <w:rPr>
                <w:rFonts w:ascii="Century Gothic" w:hAnsi="Century Gothic" w:cs="Arial"/>
                <w:b/>
                <w:bCs/>
                <w:sz w:val="24"/>
                <w:szCs w:val="24"/>
                <w:highlight w:val="yellow"/>
              </w:rPr>
            </w:pPr>
          </w:p>
        </w:tc>
      </w:tr>
      <w:tr w:rsidR="00B37C2A" w:rsidRPr="00C66D9E" w14:paraId="5BEEC193" w14:textId="77777777" w:rsidTr="00AC21F2">
        <w:trPr>
          <w:gridAfter w:val="1"/>
          <w:wAfter w:w="323" w:type="dxa"/>
        </w:trPr>
        <w:tc>
          <w:tcPr>
            <w:tcW w:w="10848" w:type="dxa"/>
            <w:gridSpan w:val="2"/>
            <w:shd w:val="clear" w:color="auto" w:fill="C5E0B3" w:themeFill="accent6" w:themeFillTint="66"/>
          </w:tcPr>
          <w:p w14:paraId="45A42FCB" w14:textId="017D55AB" w:rsidR="00B37C2A" w:rsidRPr="00C66D9E" w:rsidRDefault="00B37C2A" w:rsidP="001C7D65">
            <w:pPr>
              <w:jc w:val="center"/>
              <w:rPr>
                <w:rFonts w:ascii="Century Gothic" w:hAnsi="Century Gothic" w:cs="Arial"/>
                <w:b/>
                <w:bCs/>
                <w:sz w:val="36"/>
                <w:szCs w:val="36"/>
              </w:rPr>
            </w:pPr>
            <w:r>
              <w:rPr>
                <w:rFonts w:ascii="Century Gothic" w:hAnsi="Century Gothic" w:cs="Arial"/>
                <w:b/>
                <w:bCs/>
                <w:sz w:val="36"/>
                <w:szCs w:val="36"/>
              </w:rPr>
              <w:lastRenderedPageBreak/>
              <w:t>SHOWROOMPRIVE</w:t>
            </w:r>
            <w:r w:rsidR="00AE083C">
              <w:rPr>
                <w:rFonts w:ascii="Century Gothic" w:hAnsi="Century Gothic" w:cs="Arial"/>
                <w:b/>
                <w:bCs/>
                <w:sz w:val="36"/>
                <w:szCs w:val="36"/>
              </w:rPr>
              <w:t xml:space="preserve"> (Groupe Créative)</w:t>
            </w:r>
            <w:r>
              <w:rPr>
                <w:rFonts w:ascii="Century Gothic" w:hAnsi="Century Gothic" w:cs="Arial"/>
                <w:b/>
                <w:bCs/>
                <w:sz w:val="36"/>
                <w:szCs w:val="36"/>
              </w:rPr>
              <w:t xml:space="preserve"> / SABLES D’OLONNE</w:t>
            </w:r>
          </w:p>
          <w:p w14:paraId="46CA5A15" w14:textId="1EBEDB67" w:rsidR="00B37C2A" w:rsidRPr="00C66D9E" w:rsidRDefault="00B37C2A" w:rsidP="001C7D65">
            <w:pPr>
              <w:jc w:val="center"/>
              <w:rPr>
                <w:rFonts w:ascii="Century Gothic" w:hAnsi="Century Gothic" w:cs="Arial"/>
                <w:b/>
                <w:bCs/>
                <w:sz w:val="36"/>
                <w:szCs w:val="36"/>
              </w:rPr>
            </w:pPr>
            <w:r>
              <w:rPr>
                <w:rFonts w:ascii="Century Gothic" w:hAnsi="Century Gothic" w:cs="Arial"/>
                <w:bCs/>
                <w:sz w:val="28"/>
                <w:szCs w:val="28"/>
              </w:rPr>
              <w:t xml:space="preserve">07/2020 à </w:t>
            </w:r>
            <w:r w:rsidR="002A7E23">
              <w:rPr>
                <w:rFonts w:ascii="Century Gothic" w:hAnsi="Century Gothic" w:cs="Arial"/>
                <w:bCs/>
                <w:sz w:val="28"/>
                <w:szCs w:val="28"/>
              </w:rPr>
              <w:t>11</w:t>
            </w:r>
            <w:r>
              <w:rPr>
                <w:rFonts w:ascii="Century Gothic" w:hAnsi="Century Gothic" w:cs="Arial"/>
                <w:bCs/>
                <w:sz w:val="28"/>
                <w:szCs w:val="28"/>
              </w:rPr>
              <w:t>/2021</w:t>
            </w:r>
          </w:p>
        </w:tc>
      </w:tr>
      <w:tr w:rsidR="00150171" w:rsidRPr="009B7AEC" w14:paraId="0A19CCDC" w14:textId="77777777" w:rsidTr="00AC21F2">
        <w:trPr>
          <w:gridAfter w:val="1"/>
          <w:wAfter w:w="323" w:type="dxa"/>
          <w:trHeight w:val="236"/>
        </w:trPr>
        <w:tc>
          <w:tcPr>
            <w:tcW w:w="10848" w:type="dxa"/>
            <w:gridSpan w:val="2"/>
          </w:tcPr>
          <w:p w14:paraId="71851E75" w14:textId="77777777" w:rsidR="00150171" w:rsidRDefault="00150171" w:rsidP="001C7D65">
            <w:pPr>
              <w:jc w:val="center"/>
              <w:rPr>
                <w:rFonts w:ascii="Century Gothic" w:hAnsi="Century Gothic" w:cs="Arial"/>
                <w:b/>
                <w:bCs/>
                <w:sz w:val="24"/>
                <w:szCs w:val="24"/>
              </w:rPr>
            </w:pPr>
          </w:p>
          <w:p w14:paraId="1AEE6A96" w14:textId="77777777" w:rsidR="00B37C2A" w:rsidRPr="00C66D9E" w:rsidRDefault="00EB78B1" w:rsidP="00B37C2A">
            <w:pPr>
              <w:pStyle w:val="Listepuce"/>
              <w:numPr>
                <w:ilvl w:val="0"/>
                <w:numId w:val="0"/>
              </w:numPr>
              <w:rPr>
                <w:rFonts w:ascii="Century Gothic" w:hAnsi="Century Gothic" w:cs="Arial"/>
                <w:b/>
                <w:bCs/>
              </w:rPr>
            </w:pPr>
            <w:r>
              <w:rPr>
                <w:rFonts w:ascii="Century Gothic" w:hAnsi="Century Gothic" w:cs="Arial"/>
                <w:b/>
                <w:bCs/>
              </w:rPr>
              <w:t xml:space="preserve">Ingénieur Etude et </w:t>
            </w:r>
            <w:r w:rsidR="006534D3">
              <w:rPr>
                <w:rFonts w:ascii="Century Gothic" w:hAnsi="Century Gothic" w:cs="Arial"/>
                <w:b/>
                <w:bCs/>
              </w:rPr>
              <w:t>Développement</w:t>
            </w:r>
            <w:r w:rsidR="00B37C2A" w:rsidRPr="00C66D9E">
              <w:rPr>
                <w:rFonts w:ascii="Century Gothic" w:hAnsi="Century Gothic" w:cs="Arial"/>
                <w:b/>
                <w:bCs/>
              </w:rPr>
              <w:t xml:space="preserve"> .NET</w:t>
            </w:r>
          </w:p>
          <w:p w14:paraId="477BCE8A" w14:textId="77777777" w:rsidR="00B37C2A" w:rsidRPr="00C66D9E" w:rsidRDefault="00B37C2A" w:rsidP="00B37C2A">
            <w:pPr>
              <w:pStyle w:val="Listepuce"/>
              <w:numPr>
                <w:ilvl w:val="0"/>
                <w:numId w:val="0"/>
              </w:numPr>
              <w:rPr>
                <w:rFonts w:ascii="Century Gothic" w:hAnsi="Century Gothic" w:cs="Arial"/>
                <w:bCs/>
                <w:i/>
              </w:rPr>
            </w:pPr>
          </w:p>
          <w:p w14:paraId="73AF59FF" w14:textId="77777777" w:rsidR="00B37C2A" w:rsidRPr="00C66D9E" w:rsidRDefault="00B37C2A" w:rsidP="00B37C2A">
            <w:pPr>
              <w:pStyle w:val="Listepuce"/>
              <w:ind w:left="0"/>
              <w:rPr>
                <w:rFonts w:ascii="Century Gothic" w:hAnsi="Century Gothic" w:cs="Arial"/>
                <w:bCs/>
                <w:i/>
              </w:rPr>
            </w:pPr>
            <w:r w:rsidRPr="00C66D9E">
              <w:rPr>
                <w:rFonts w:ascii="Century Gothic" w:hAnsi="Century Gothic" w:cs="Arial"/>
                <w:bCs/>
                <w:i/>
              </w:rPr>
              <w:t>Projet ‘</w:t>
            </w:r>
            <w:r w:rsidR="003E119F">
              <w:rPr>
                <w:rFonts w:ascii="Century Gothic" w:hAnsi="Century Gothic" w:cs="Arial"/>
                <w:bCs/>
                <w:i/>
              </w:rPr>
              <w:t>Marketplace</w:t>
            </w:r>
            <w:r w:rsidRPr="00C66D9E">
              <w:rPr>
                <w:rFonts w:ascii="Century Gothic" w:hAnsi="Century Gothic" w:cs="Arial"/>
                <w:bCs/>
                <w:i/>
              </w:rPr>
              <w:t xml:space="preserve">’ : </w:t>
            </w:r>
            <w:r w:rsidR="003E119F">
              <w:rPr>
                <w:rFonts w:ascii="Century Gothic" w:hAnsi="Century Gothic" w:cs="Arial"/>
                <w:bCs/>
                <w:i/>
              </w:rPr>
              <w:t>Mise en place de la vente en ligne ‘continue’ en parallèle de la vente évènementielle</w:t>
            </w:r>
            <w:r w:rsidR="00CB5229">
              <w:rPr>
                <w:rFonts w:ascii="Century Gothic" w:hAnsi="Century Gothic" w:cs="Arial"/>
                <w:bCs/>
                <w:i/>
              </w:rPr>
              <w:t xml:space="preserve"> via l’intégration d’un outil tiers ‘Mirakl’</w:t>
            </w:r>
            <w:r w:rsidR="00C17E48">
              <w:rPr>
                <w:rFonts w:ascii="Century Gothic" w:hAnsi="Century Gothic" w:cs="Arial"/>
                <w:bCs/>
                <w:i/>
              </w:rPr>
              <w:t xml:space="preserve">. Intégration des informations de la Marketplace dans les données internes et adaptation </w:t>
            </w:r>
            <w:r w:rsidR="00E46BC9">
              <w:rPr>
                <w:rFonts w:ascii="Century Gothic" w:hAnsi="Century Gothic" w:cs="Arial"/>
                <w:bCs/>
                <w:i/>
              </w:rPr>
              <w:t xml:space="preserve">des </w:t>
            </w:r>
            <w:r w:rsidR="00C17E48">
              <w:rPr>
                <w:rFonts w:ascii="Century Gothic" w:hAnsi="Century Gothic" w:cs="Arial"/>
                <w:bCs/>
                <w:i/>
              </w:rPr>
              <w:t>processus financiers (paiement, comptabilité).</w:t>
            </w:r>
          </w:p>
          <w:p w14:paraId="291C91FC" w14:textId="77777777" w:rsidR="00B37C2A" w:rsidRPr="00C66D9E" w:rsidRDefault="00B37C2A" w:rsidP="00B37C2A">
            <w:pPr>
              <w:pStyle w:val="Listepuce"/>
              <w:numPr>
                <w:ilvl w:val="0"/>
                <w:numId w:val="0"/>
              </w:numPr>
              <w:ind w:left="720"/>
              <w:rPr>
                <w:rFonts w:ascii="Century Gothic" w:hAnsi="Century Gothic" w:cs="Arial"/>
                <w:bCs/>
              </w:rPr>
            </w:pPr>
          </w:p>
          <w:p w14:paraId="48193E3F" w14:textId="77777777" w:rsidR="00B37C2A" w:rsidRPr="00C66D9E" w:rsidRDefault="00EB78B1" w:rsidP="00B37C2A">
            <w:pPr>
              <w:pStyle w:val="Listepuce"/>
              <w:numPr>
                <w:ilvl w:val="0"/>
                <w:numId w:val="18"/>
              </w:numPr>
              <w:rPr>
                <w:rFonts w:ascii="Century Gothic" w:hAnsi="Century Gothic" w:cs="Arial"/>
                <w:bCs/>
              </w:rPr>
            </w:pPr>
            <w:r>
              <w:rPr>
                <w:rFonts w:ascii="Century Gothic" w:hAnsi="Century Gothic" w:cs="Arial"/>
                <w:bCs/>
              </w:rPr>
              <w:t>Equipe et Méthodologie</w:t>
            </w:r>
            <w:r w:rsidR="00B37C2A" w:rsidRPr="00C66D9E">
              <w:rPr>
                <w:rFonts w:ascii="Century Gothic" w:hAnsi="Century Gothic" w:cs="Arial"/>
                <w:bCs/>
              </w:rPr>
              <w:t xml:space="preserve"> :</w:t>
            </w:r>
          </w:p>
          <w:p w14:paraId="0B75DE97" w14:textId="77777777" w:rsidR="00B37C2A" w:rsidRPr="00C66D9E" w:rsidRDefault="003E119F" w:rsidP="00B37C2A">
            <w:pPr>
              <w:pStyle w:val="Listepuce"/>
              <w:numPr>
                <w:ilvl w:val="1"/>
                <w:numId w:val="18"/>
              </w:numPr>
              <w:rPr>
                <w:rFonts w:ascii="Century Gothic" w:hAnsi="Century Gothic" w:cs="Arial"/>
                <w:bCs/>
              </w:rPr>
            </w:pPr>
            <w:r>
              <w:rPr>
                <w:rFonts w:ascii="Century Gothic" w:hAnsi="Century Gothic" w:cs="Arial"/>
                <w:bCs/>
              </w:rPr>
              <w:t>Intégration équipe ‘Paiement’</w:t>
            </w:r>
          </w:p>
          <w:p w14:paraId="43E90951" w14:textId="77777777" w:rsidR="00B37C2A" w:rsidRPr="00C66D9E" w:rsidRDefault="003E119F" w:rsidP="00B37C2A">
            <w:pPr>
              <w:pStyle w:val="Listepuce"/>
              <w:numPr>
                <w:ilvl w:val="1"/>
                <w:numId w:val="18"/>
              </w:numPr>
              <w:rPr>
                <w:rFonts w:ascii="Century Gothic" w:hAnsi="Century Gothic" w:cs="Arial"/>
                <w:bCs/>
              </w:rPr>
            </w:pPr>
            <w:r>
              <w:rPr>
                <w:rFonts w:ascii="Century Gothic" w:hAnsi="Century Gothic" w:cs="Arial"/>
                <w:bCs/>
              </w:rPr>
              <w:t>E</w:t>
            </w:r>
            <w:r w:rsidR="00B37C2A" w:rsidRPr="00C66D9E">
              <w:rPr>
                <w:rFonts w:ascii="Century Gothic" w:hAnsi="Century Gothic" w:cs="Arial"/>
                <w:bCs/>
              </w:rPr>
              <w:t>quipe</w:t>
            </w:r>
            <w:r>
              <w:rPr>
                <w:rFonts w:ascii="Century Gothic" w:hAnsi="Century Gothic" w:cs="Arial"/>
                <w:bCs/>
              </w:rPr>
              <w:t xml:space="preserve"> de 5 personnes</w:t>
            </w:r>
            <w:r w:rsidR="00B37C2A" w:rsidRPr="00C66D9E">
              <w:rPr>
                <w:rFonts w:ascii="Century Gothic" w:hAnsi="Century Gothic" w:cs="Arial"/>
                <w:bCs/>
              </w:rPr>
              <w:t> :</w:t>
            </w:r>
          </w:p>
          <w:p w14:paraId="5E1746AF" w14:textId="77777777" w:rsidR="00B37C2A" w:rsidRDefault="003E119F" w:rsidP="00B37C2A">
            <w:pPr>
              <w:pStyle w:val="Listepuce"/>
              <w:numPr>
                <w:ilvl w:val="2"/>
                <w:numId w:val="18"/>
              </w:numPr>
              <w:rPr>
                <w:rFonts w:ascii="Century Gothic" w:hAnsi="Century Gothic" w:cs="Arial"/>
                <w:bCs/>
              </w:rPr>
            </w:pPr>
            <w:r>
              <w:rPr>
                <w:rFonts w:ascii="Century Gothic" w:hAnsi="Century Gothic" w:cs="Arial"/>
                <w:bCs/>
              </w:rPr>
              <w:t>3 Dev</w:t>
            </w:r>
          </w:p>
          <w:p w14:paraId="3DFF94BF" w14:textId="77777777" w:rsidR="003E119F" w:rsidRDefault="003E119F" w:rsidP="00B37C2A">
            <w:pPr>
              <w:pStyle w:val="Listepuce"/>
              <w:numPr>
                <w:ilvl w:val="2"/>
                <w:numId w:val="18"/>
              </w:numPr>
              <w:rPr>
                <w:rFonts w:ascii="Century Gothic" w:hAnsi="Century Gothic" w:cs="Arial"/>
                <w:bCs/>
              </w:rPr>
            </w:pPr>
            <w:r>
              <w:rPr>
                <w:rFonts w:ascii="Century Gothic" w:hAnsi="Century Gothic" w:cs="Arial"/>
                <w:bCs/>
              </w:rPr>
              <w:t>1 Lead</w:t>
            </w:r>
          </w:p>
          <w:p w14:paraId="10FA2FD1" w14:textId="77777777" w:rsidR="003E119F" w:rsidRPr="00C66D9E" w:rsidRDefault="003E119F" w:rsidP="00B37C2A">
            <w:pPr>
              <w:pStyle w:val="Listepuce"/>
              <w:numPr>
                <w:ilvl w:val="2"/>
                <w:numId w:val="18"/>
              </w:numPr>
              <w:rPr>
                <w:rFonts w:ascii="Century Gothic" w:hAnsi="Century Gothic" w:cs="Arial"/>
                <w:bCs/>
              </w:rPr>
            </w:pPr>
            <w:r>
              <w:rPr>
                <w:rFonts w:ascii="Century Gothic" w:hAnsi="Century Gothic" w:cs="Arial"/>
                <w:bCs/>
              </w:rPr>
              <w:t>1 Fonctionnel</w:t>
            </w:r>
          </w:p>
          <w:p w14:paraId="690922E4" w14:textId="77777777" w:rsidR="00B37C2A" w:rsidRPr="00C66D9E" w:rsidRDefault="003E119F" w:rsidP="00B37C2A">
            <w:pPr>
              <w:pStyle w:val="Listepuce"/>
              <w:numPr>
                <w:ilvl w:val="1"/>
                <w:numId w:val="18"/>
              </w:numPr>
              <w:rPr>
                <w:rFonts w:ascii="Century Gothic" w:hAnsi="Century Gothic" w:cs="Arial"/>
                <w:bCs/>
              </w:rPr>
            </w:pPr>
            <w:r w:rsidRPr="00C66D9E">
              <w:rPr>
                <w:rFonts w:ascii="Century Gothic" w:hAnsi="Century Gothic" w:cs="Arial"/>
                <w:bCs/>
              </w:rPr>
              <w:t>Méthodologie Agile (sprint 2</w:t>
            </w:r>
            <w:r>
              <w:rPr>
                <w:rFonts w:ascii="Century Gothic" w:hAnsi="Century Gothic" w:cs="Arial"/>
                <w:bCs/>
              </w:rPr>
              <w:t>-3</w:t>
            </w:r>
            <w:r w:rsidRPr="00C66D9E">
              <w:rPr>
                <w:rFonts w:ascii="Century Gothic" w:hAnsi="Century Gothic" w:cs="Arial"/>
                <w:bCs/>
              </w:rPr>
              <w:t xml:space="preserve"> semaines)</w:t>
            </w:r>
          </w:p>
          <w:p w14:paraId="1E8C66FD" w14:textId="77777777" w:rsidR="003E119F" w:rsidRDefault="003E119F" w:rsidP="00B37C2A">
            <w:pPr>
              <w:pStyle w:val="Listepuce"/>
              <w:numPr>
                <w:ilvl w:val="1"/>
                <w:numId w:val="18"/>
              </w:numPr>
              <w:rPr>
                <w:rFonts w:ascii="Century Gothic" w:hAnsi="Century Gothic" w:cs="Arial"/>
                <w:bCs/>
              </w:rPr>
            </w:pPr>
            <w:r>
              <w:rPr>
                <w:rFonts w:ascii="Century Gothic" w:hAnsi="Century Gothic" w:cs="Arial"/>
                <w:bCs/>
              </w:rPr>
              <w:t>Support</w:t>
            </w:r>
            <w:r w:rsidR="00B37C2A" w:rsidRPr="00C66D9E">
              <w:rPr>
                <w:rFonts w:ascii="Century Gothic" w:hAnsi="Century Gothic" w:cs="Arial"/>
                <w:bCs/>
              </w:rPr>
              <w:t xml:space="preserve"> é</w:t>
            </w:r>
            <w:r>
              <w:rPr>
                <w:rFonts w:ascii="Century Gothic" w:hAnsi="Century Gothic" w:cs="Arial"/>
                <w:bCs/>
              </w:rPr>
              <w:t>quipe architecture problématiques technique</w:t>
            </w:r>
          </w:p>
          <w:p w14:paraId="0B57A971" w14:textId="77777777" w:rsidR="003E119F" w:rsidRDefault="003E119F" w:rsidP="00B37C2A">
            <w:pPr>
              <w:pStyle w:val="Listepuce"/>
              <w:numPr>
                <w:ilvl w:val="1"/>
                <w:numId w:val="18"/>
              </w:numPr>
              <w:rPr>
                <w:rFonts w:ascii="Century Gothic" w:hAnsi="Century Gothic" w:cs="Arial"/>
                <w:bCs/>
              </w:rPr>
            </w:pPr>
            <w:r>
              <w:rPr>
                <w:rFonts w:ascii="Century Gothic" w:hAnsi="Century Gothic" w:cs="Arial"/>
                <w:bCs/>
              </w:rPr>
              <w:t>Support équipe DBA problématique données</w:t>
            </w:r>
          </w:p>
          <w:p w14:paraId="3D0C0A00" w14:textId="77777777" w:rsidR="00B37C2A" w:rsidRDefault="00B37C2A" w:rsidP="00B37C2A">
            <w:pPr>
              <w:pStyle w:val="Listepuce"/>
              <w:numPr>
                <w:ilvl w:val="1"/>
                <w:numId w:val="18"/>
              </w:numPr>
              <w:rPr>
                <w:rFonts w:ascii="Century Gothic" w:hAnsi="Century Gothic" w:cs="Arial"/>
                <w:bCs/>
              </w:rPr>
            </w:pPr>
            <w:r w:rsidRPr="00C66D9E">
              <w:rPr>
                <w:rFonts w:ascii="Century Gothic" w:hAnsi="Century Gothic" w:cs="Arial"/>
                <w:bCs/>
              </w:rPr>
              <w:t xml:space="preserve">Réalisation </w:t>
            </w:r>
            <w:r w:rsidR="00CB5229">
              <w:rPr>
                <w:rFonts w:ascii="Century Gothic" w:hAnsi="Century Gothic" w:cs="Arial"/>
                <w:bCs/>
              </w:rPr>
              <w:t>de</w:t>
            </w:r>
            <w:r w:rsidRPr="00C66D9E">
              <w:rPr>
                <w:rFonts w:ascii="Century Gothic" w:hAnsi="Century Gothic" w:cs="Arial"/>
                <w:bCs/>
              </w:rPr>
              <w:t xml:space="preserve"> documentation</w:t>
            </w:r>
            <w:r w:rsidR="00CB5229">
              <w:rPr>
                <w:rFonts w:ascii="Century Gothic" w:hAnsi="Century Gothic" w:cs="Arial"/>
                <w:bCs/>
              </w:rPr>
              <w:t xml:space="preserve"> (Confluence)</w:t>
            </w:r>
          </w:p>
          <w:p w14:paraId="11E87373" w14:textId="77777777" w:rsidR="00CB5229" w:rsidRPr="00C66D9E" w:rsidRDefault="00CB5229" w:rsidP="00B37C2A">
            <w:pPr>
              <w:pStyle w:val="Listepuce"/>
              <w:numPr>
                <w:ilvl w:val="1"/>
                <w:numId w:val="18"/>
              </w:numPr>
              <w:rPr>
                <w:rFonts w:ascii="Century Gothic" w:hAnsi="Century Gothic" w:cs="Arial"/>
                <w:bCs/>
              </w:rPr>
            </w:pPr>
            <w:r>
              <w:rPr>
                <w:rFonts w:ascii="Century Gothic" w:hAnsi="Century Gothic" w:cs="Arial"/>
                <w:bCs/>
              </w:rPr>
              <w:t>Suivi du Workflow, backlog et tickets (JIRA)</w:t>
            </w:r>
          </w:p>
          <w:p w14:paraId="1DA1C744" w14:textId="77777777" w:rsidR="00B37C2A" w:rsidRPr="00C66D9E" w:rsidRDefault="00B37C2A" w:rsidP="00B37C2A">
            <w:pPr>
              <w:pStyle w:val="Listepuce"/>
              <w:numPr>
                <w:ilvl w:val="0"/>
                <w:numId w:val="0"/>
              </w:numPr>
              <w:ind w:left="1440"/>
              <w:rPr>
                <w:rFonts w:ascii="Century Gothic" w:hAnsi="Century Gothic" w:cs="Arial"/>
                <w:bCs/>
              </w:rPr>
            </w:pPr>
          </w:p>
          <w:p w14:paraId="62662FED" w14:textId="77777777" w:rsidR="00B37C2A" w:rsidRPr="00C66D9E" w:rsidRDefault="00B37C2A" w:rsidP="00B37C2A">
            <w:pPr>
              <w:pStyle w:val="Listepuce"/>
              <w:numPr>
                <w:ilvl w:val="0"/>
                <w:numId w:val="18"/>
              </w:numPr>
              <w:rPr>
                <w:rFonts w:ascii="Century Gothic" w:hAnsi="Century Gothic" w:cs="Arial"/>
                <w:bCs/>
              </w:rPr>
            </w:pPr>
            <w:r w:rsidRPr="00C66D9E">
              <w:rPr>
                <w:rFonts w:ascii="Century Gothic" w:hAnsi="Century Gothic" w:cs="Arial"/>
                <w:bCs/>
              </w:rPr>
              <w:t>Environnement technique :</w:t>
            </w:r>
          </w:p>
          <w:p w14:paraId="05498818" w14:textId="77777777" w:rsidR="00B37C2A" w:rsidRPr="00C66D9E" w:rsidRDefault="00B37C2A" w:rsidP="00B37C2A">
            <w:pPr>
              <w:pStyle w:val="Listepuce"/>
              <w:numPr>
                <w:ilvl w:val="1"/>
                <w:numId w:val="18"/>
              </w:numPr>
              <w:rPr>
                <w:rFonts w:ascii="Century Gothic" w:hAnsi="Century Gothic" w:cs="Arial"/>
                <w:bCs/>
              </w:rPr>
            </w:pPr>
            <w:r w:rsidRPr="00C66D9E">
              <w:rPr>
                <w:rFonts w:ascii="Century Gothic" w:hAnsi="Century Gothic" w:cs="Arial"/>
                <w:bCs/>
              </w:rPr>
              <w:t>Développement dans l’écosystème Microsoft</w:t>
            </w:r>
          </w:p>
          <w:p w14:paraId="70F6B0E5" w14:textId="77777777" w:rsidR="00B37C2A" w:rsidRPr="00C66D9E" w:rsidRDefault="003E119F" w:rsidP="00B37C2A">
            <w:pPr>
              <w:pStyle w:val="Listepuce"/>
              <w:numPr>
                <w:ilvl w:val="1"/>
                <w:numId w:val="18"/>
              </w:numPr>
              <w:rPr>
                <w:rFonts w:ascii="Century Gothic" w:hAnsi="Century Gothic" w:cs="Arial"/>
                <w:bCs/>
              </w:rPr>
            </w:pPr>
            <w:r>
              <w:rPr>
                <w:rFonts w:ascii="Century Gothic" w:hAnsi="Century Gothic" w:cs="Arial"/>
                <w:bCs/>
              </w:rPr>
              <w:t>Projet Web en .</w:t>
            </w:r>
            <w:r w:rsidR="00B37C2A" w:rsidRPr="00C66D9E">
              <w:rPr>
                <w:rFonts w:ascii="Century Gothic" w:hAnsi="Century Gothic" w:cs="Arial"/>
                <w:bCs/>
              </w:rPr>
              <w:t>NET</w:t>
            </w:r>
            <w:r>
              <w:rPr>
                <w:rFonts w:ascii="Century Gothic" w:hAnsi="Century Gothic" w:cs="Arial"/>
                <w:bCs/>
              </w:rPr>
              <w:t xml:space="preserve"> (C#</w:t>
            </w:r>
            <w:r w:rsidR="00B37C2A" w:rsidRPr="00C66D9E">
              <w:rPr>
                <w:rFonts w:ascii="Century Gothic" w:hAnsi="Century Gothic" w:cs="Arial"/>
                <w:bCs/>
              </w:rPr>
              <w:t xml:space="preserve">), avec .NET </w:t>
            </w:r>
            <w:r>
              <w:rPr>
                <w:rFonts w:ascii="Century Gothic" w:hAnsi="Century Gothic" w:cs="Arial"/>
                <w:bCs/>
              </w:rPr>
              <w:t>Framework/Core</w:t>
            </w:r>
          </w:p>
          <w:p w14:paraId="42ED3987" w14:textId="77777777" w:rsidR="00B37C2A" w:rsidRPr="00C66D9E" w:rsidRDefault="003E119F" w:rsidP="00B37C2A">
            <w:pPr>
              <w:pStyle w:val="Listepuce"/>
              <w:numPr>
                <w:ilvl w:val="1"/>
                <w:numId w:val="18"/>
              </w:numPr>
              <w:rPr>
                <w:rFonts w:ascii="Century Gothic" w:hAnsi="Century Gothic" w:cs="Arial"/>
                <w:bCs/>
              </w:rPr>
            </w:pPr>
            <w:r>
              <w:rPr>
                <w:rFonts w:ascii="Century Gothic" w:hAnsi="Century Gothic" w:cs="Arial"/>
                <w:bCs/>
              </w:rPr>
              <w:t>Contrôle de source Git (SourceTree)</w:t>
            </w:r>
          </w:p>
          <w:p w14:paraId="21C4BF18" w14:textId="77777777" w:rsidR="00B37C2A" w:rsidRPr="00C66D9E" w:rsidRDefault="003E119F" w:rsidP="00B37C2A">
            <w:pPr>
              <w:pStyle w:val="Listepuce"/>
              <w:numPr>
                <w:ilvl w:val="1"/>
                <w:numId w:val="18"/>
              </w:numPr>
              <w:rPr>
                <w:rFonts w:ascii="Century Gothic" w:hAnsi="Century Gothic" w:cs="Arial"/>
                <w:bCs/>
              </w:rPr>
            </w:pPr>
            <w:r>
              <w:rPr>
                <w:rFonts w:ascii="Century Gothic" w:hAnsi="Century Gothic" w:cs="Arial"/>
                <w:bCs/>
              </w:rPr>
              <w:t>Base de données SQL Server (T-SQL)</w:t>
            </w:r>
          </w:p>
          <w:p w14:paraId="13E3C766" w14:textId="77777777" w:rsidR="00B37C2A" w:rsidRDefault="003E119F" w:rsidP="00B37C2A">
            <w:pPr>
              <w:pStyle w:val="Listepuce"/>
              <w:numPr>
                <w:ilvl w:val="1"/>
                <w:numId w:val="18"/>
              </w:numPr>
              <w:rPr>
                <w:rFonts w:ascii="Century Gothic" w:hAnsi="Century Gothic" w:cs="Arial"/>
                <w:bCs/>
                <w:lang w:val="en-US"/>
              </w:rPr>
            </w:pPr>
            <w:r>
              <w:rPr>
                <w:rFonts w:ascii="Century Gothic" w:hAnsi="Century Gothic" w:cs="Arial"/>
                <w:bCs/>
                <w:lang w:val="en-US"/>
              </w:rPr>
              <w:t>Page Web HTML5/CSS</w:t>
            </w:r>
            <w:r w:rsidR="00B37C2A" w:rsidRPr="00C66D9E">
              <w:rPr>
                <w:rFonts w:ascii="Century Gothic" w:hAnsi="Century Gothic" w:cs="Arial"/>
                <w:bCs/>
                <w:lang w:val="en-US"/>
              </w:rPr>
              <w:t>3/</w:t>
            </w:r>
            <w:r>
              <w:rPr>
                <w:rFonts w:ascii="Century Gothic" w:hAnsi="Century Gothic" w:cs="Arial"/>
                <w:bCs/>
                <w:lang w:val="en-US"/>
              </w:rPr>
              <w:t>SASS</w:t>
            </w:r>
            <w:r w:rsidR="00B37C2A" w:rsidRPr="00C66D9E">
              <w:rPr>
                <w:rFonts w:ascii="Century Gothic" w:hAnsi="Century Gothic" w:cs="Arial"/>
                <w:bCs/>
                <w:lang w:val="en-US"/>
              </w:rPr>
              <w:t>/</w:t>
            </w:r>
            <w:r>
              <w:rPr>
                <w:rFonts w:ascii="Century Gothic" w:hAnsi="Century Gothic" w:cs="Arial"/>
                <w:bCs/>
                <w:lang w:val="en-US"/>
              </w:rPr>
              <w:t>Javascript/Angular</w:t>
            </w:r>
          </w:p>
          <w:p w14:paraId="24655911" w14:textId="77777777" w:rsidR="00B86636" w:rsidRDefault="00B86636" w:rsidP="00B37C2A">
            <w:pPr>
              <w:pStyle w:val="Listepuce"/>
              <w:numPr>
                <w:ilvl w:val="1"/>
                <w:numId w:val="18"/>
              </w:numPr>
              <w:rPr>
                <w:rFonts w:ascii="Century Gothic" w:hAnsi="Century Gothic" w:cs="Arial"/>
                <w:bCs/>
              </w:rPr>
            </w:pPr>
            <w:r w:rsidRPr="00B86636">
              <w:rPr>
                <w:rFonts w:ascii="Century Gothic" w:hAnsi="Century Gothic" w:cs="Arial"/>
                <w:bCs/>
              </w:rPr>
              <w:t>API Rest</w:t>
            </w:r>
            <w:r w:rsidR="00C6600A">
              <w:rPr>
                <w:rFonts w:ascii="Century Gothic" w:hAnsi="Century Gothic" w:cs="Arial"/>
                <w:bCs/>
              </w:rPr>
              <w:t xml:space="preserve"> et SOAP : </w:t>
            </w:r>
            <w:r w:rsidR="000358FC" w:rsidRPr="00B86636">
              <w:rPr>
                <w:rFonts w:ascii="Century Gothic" w:hAnsi="Century Gothic" w:cs="Arial"/>
                <w:bCs/>
              </w:rPr>
              <w:t>consommation</w:t>
            </w:r>
            <w:r w:rsidRPr="00B86636">
              <w:rPr>
                <w:rFonts w:ascii="Century Gothic" w:hAnsi="Century Gothic" w:cs="Arial"/>
                <w:bCs/>
              </w:rPr>
              <w:t xml:space="preserve"> </w:t>
            </w:r>
            <w:r w:rsidR="00E94853">
              <w:rPr>
                <w:rFonts w:ascii="Century Gothic" w:hAnsi="Century Gothic" w:cs="Arial"/>
                <w:bCs/>
              </w:rPr>
              <w:t>et production</w:t>
            </w:r>
          </w:p>
          <w:p w14:paraId="5F169FD0" w14:textId="77777777" w:rsidR="00B37C2A" w:rsidRPr="00B86636" w:rsidRDefault="00B37C2A" w:rsidP="00B37C2A">
            <w:pPr>
              <w:pStyle w:val="Listepuce"/>
              <w:numPr>
                <w:ilvl w:val="0"/>
                <w:numId w:val="0"/>
              </w:numPr>
              <w:ind w:left="720" w:hanging="360"/>
              <w:rPr>
                <w:rFonts w:ascii="Century Gothic" w:hAnsi="Century Gothic" w:cs="Arial"/>
                <w:bCs/>
              </w:rPr>
            </w:pPr>
          </w:p>
          <w:p w14:paraId="01FDE913" w14:textId="77777777" w:rsidR="00B37C2A" w:rsidRPr="00C66D9E" w:rsidRDefault="00B37C2A" w:rsidP="00B37C2A">
            <w:pPr>
              <w:pStyle w:val="Listepuce"/>
              <w:numPr>
                <w:ilvl w:val="0"/>
                <w:numId w:val="18"/>
              </w:numPr>
              <w:rPr>
                <w:rFonts w:ascii="Century Gothic" w:hAnsi="Century Gothic" w:cs="Arial"/>
                <w:bCs/>
                <w:lang w:val="en-US"/>
              </w:rPr>
            </w:pPr>
            <w:r w:rsidRPr="00901D4F">
              <w:rPr>
                <w:rFonts w:ascii="Century Gothic" w:hAnsi="Century Gothic" w:cs="Arial"/>
                <w:bCs/>
              </w:rPr>
              <w:t>Tâches</w:t>
            </w:r>
            <w:r w:rsidRPr="00C66D9E">
              <w:rPr>
                <w:rFonts w:ascii="Century Gothic" w:hAnsi="Century Gothic" w:cs="Arial"/>
                <w:bCs/>
                <w:lang w:val="en-US"/>
              </w:rPr>
              <w:t xml:space="preserve"> </w:t>
            </w:r>
            <w:r w:rsidRPr="00901D4F">
              <w:rPr>
                <w:rFonts w:ascii="Century Gothic" w:hAnsi="Century Gothic" w:cs="Arial"/>
                <w:bCs/>
              </w:rPr>
              <w:t>effectuées</w:t>
            </w:r>
            <w:r w:rsidRPr="00C66D9E">
              <w:rPr>
                <w:rFonts w:ascii="Century Gothic" w:hAnsi="Century Gothic" w:cs="Arial"/>
                <w:bCs/>
                <w:lang w:val="en-US"/>
              </w:rPr>
              <w:t xml:space="preserve"> :</w:t>
            </w:r>
          </w:p>
          <w:p w14:paraId="04E330B5" w14:textId="77777777" w:rsidR="002016B1" w:rsidRDefault="002016B1" w:rsidP="00D9786B">
            <w:pPr>
              <w:pStyle w:val="Listepuce"/>
              <w:numPr>
                <w:ilvl w:val="1"/>
                <w:numId w:val="18"/>
              </w:numPr>
              <w:rPr>
                <w:rFonts w:ascii="Century Gothic" w:hAnsi="Century Gothic" w:cs="Arial"/>
                <w:bCs/>
              </w:rPr>
            </w:pPr>
            <w:r>
              <w:rPr>
                <w:rFonts w:ascii="Century Gothic" w:hAnsi="Century Gothic" w:cs="Arial"/>
                <w:bCs/>
              </w:rPr>
              <w:t>Analyse du besoin pour la partie financière</w:t>
            </w:r>
          </w:p>
          <w:p w14:paraId="1AD04914" w14:textId="77777777" w:rsidR="002016B1" w:rsidRDefault="002016B1" w:rsidP="00D9786B">
            <w:pPr>
              <w:pStyle w:val="Listepuce"/>
              <w:numPr>
                <w:ilvl w:val="1"/>
                <w:numId w:val="18"/>
              </w:numPr>
              <w:rPr>
                <w:rFonts w:ascii="Century Gothic" w:hAnsi="Century Gothic" w:cs="Arial"/>
                <w:bCs/>
              </w:rPr>
            </w:pPr>
            <w:r>
              <w:rPr>
                <w:rFonts w:ascii="Century Gothic" w:hAnsi="Century Gothic" w:cs="Arial"/>
                <w:bCs/>
              </w:rPr>
              <w:t>Analyse d’impact et estimation de charge</w:t>
            </w:r>
          </w:p>
          <w:p w14:paraId="43904D03" w14:textId="77777777" w:rsidR="00B37C2A" w:rsidRPr="00C66D9E" w:rsidRDefault="00D9786B" w:rsidP="00D9786B">
            <w:pPr>
              <w:pStyle w:val="Listepuce"/>
              <w:numPr>
                <w:ilvl w:val="1"/>
                <w:numId w:val="18"/>
              </w:numPr>
              <w:rPr>
                <w:rFonts w:ascii="Century Gothic" w:hAnsi="Century Gothic" w:cs="Arial"/>
                <w:bCs/>
              </w:rPr>
            </w:pPr>
            <w:r>
              <w:rPr>
                <w:rFonts w:ascii="Century Gothic" w:hAnsi="Century Gothic" w:cs="Arial"/>
                <w:bCs/>
              </w:rPr>
              <w:t>Appels</w:t>
            </w:r>
            <w:r w:rsidRPr="00D9786B">
              <w:rPr>
                <w:rFonts w:ascii="Century Gothic" w:hAnsi="Century Gothic" w:cs="Arial"/>
                <w:bCs/>
              </w:rPr>
              <w:t xml:space="preserve"> </w:t>
            </w:r>
            <w:r>
              <w:rPr>
                <w:rFonts w:ascii="Century Gothic" w:hAnsi="Century Gothic" w:cs="Arial"/>
                <w:bCs/>
              </w:rPr>
              <w:t xml:space="preserve">des </w:t>
            </w:r>
            <w:r w:rsidRPr="00D9786B">
              <w:rPr>
                <w:rFonts w:ascii="Century Gothic" w:hAnsi="Century Gothic" w:cs="Arial"/>
                <w:bCs/>
              </w:rPr>
              <w:t>API Mirakl</w:t>
            </w:r>
            <w:r>
              <w:rPr>
                <w:rFonts w:ascii="Century Gothic" w:hAnsi="Century Gothic" w:cs="Arial"/>
                <w:bCs/>
              </w:rPr>
              <w:t xml:space="preserve"> pour récupérer données (produits, marque, prix)</w:t>
            </w:r>
          </w:p>
          <w:p w14:paraId="11E744FF" w14:textId="77777777" w:rsidR="00D9786B" w:rsidRDefault="00D9786B" w:rsidP="00D9786B">
            <w:pPr>
              <w:pStyle w:val="Listepuce"/>
              <w:numPr>
                <w:ilvl w:val="1"/>
                <w:numId w:val="18"/>
              </w:numPr>
              <w:rPr>
                <w:rFonts w:ascii="Century Gothic" w:hAnsi="Century Gothic" w:cs="Arial"/>
                <w:bCs/>
              </w:rPr>
            </w:pPr>
            <w:r w:rsidRPr="00D9786B">
              <w:rPr>
                <w:rFonts w:ascii="Century Gothic" w:hAnsi="Century Gothic" w:cs="Arial"/>
                <w:bCs/>
              </w:rPr>
              <w:t>Modification base de données pour</w:t>
            </w:r>
            <w:r>
              <w:rPr>
                <w:rFonts w:ascii="Century Gothic" w:hAnsi="Century Gothic" w:cs="Arial"/>
                <w:bCs/>
              </w:rPr>
              <w:t xml:space="preserve"> stockage données Mirakl</w:t>
            </w:r>
          </w:p>
          <w:p w14:paraId="704E9EC9" w14:textId="77777777" w:rsidR="00C7399D" w:rsidRDefault="00C7399D" w:rsidP="00D9786B">
            <w:pPr>
              <w:pStyle w:val="Listepuce"/>
              <w:numPr>
                <w:ilvl w:val="1"/>
                <w:numId w:val="18"/>
              </w:numPr>
              <w:rPr>
                <w:rFonts w:ascii="Century Gothic" w:hAnsi="Century Gothic" w:cs="Arial"/>
                <w:bCs/>
              </w:rPr>
            </w:pPr>
            <w:r>
              <w:rPr>
                <w:rFonts w:ascii="Century Gothic" w:hAnsi="Century Gothic" w:cs="Arial"/>
                <w:bCs/>
              </w:rPr>
              <w:t>Ajout/modification de procédures stockées et fonction</w:t>
            </w:r>
            <w:r w:rsidR="009A35C3">
              <w:rPr>
                <w:rFonts w:ascii="Century Gothic" w:hAnsi="Century Gothic" w:cs="Arial"/>
                <w:bCs/>
              </w:rPr>
              <w:t>s</w:t>
            </w:r>
            <w:r>
              <w:rPr>
                <w:rFonts w:ascii="Century Gothic" w:hAnsi="Century Gothic" w:cs="Arial"/>
                <w:bCs/>
              </w:rPr>
              <w:t xml:space="preserve"> (T-SQL)</w:t>
            </w:r>
          </w:p>
          <w:p w14:paraId="132E6F0C" w14:textId="77777777" w:rsidR="00D9786B" w:rsidRDefault="00D9786B" w:rsidP="00D9786B">
            <w:pPr>
              <w:pStyle w:val="Listepuce"/>
              <w:numPr>
                <w:ilvl w:val="1"/>
                <w:numId w:val="18"/>
              </w:numPr>
              <w:rPr>
                <w:rFonts w:ascii="Century Gothic" w:hAnsi="Century Gothic" w:cs="Arial"/>
                <w:bCs/>
              </w:rPr>
            </w:pPr>
            <w:r w:rsidRPr="00D9786B">
              <w:rPr>
                <w:rFonts w:ascii="Century Gothic" w:hAnsi="Century Gothic" w:cs="Arial"/>
                <w:bCs/>
              </w:rPr>
              <w:t>Exposition de endpoints pour les autres applicatifs internes</w:t>
            </w:r>
          </w:p>
          <w:p w14:paraId="7766D3BB" w14:textId="77777777" w:rsidR="00AF634F" w:rsidRDefault="00AF634F" w:rsidP="00D9786B">
            <w:pPr>
              <w:pStyle w:val="Listepuce"/>
              <w:numPr>
                <w:ilvl w:val="1"/>
                <w:numId w:val="18"/>
              </w:numPr>
              <w:rPr>
                <w:rFonts w:ascii="Century Gothic" w:hAnsi="Century Gothic" w:cs="Arial"/>
                <w:bCs/>
              </w:rPr>
            </w:pPr>
            <w:r>
              <w:rPr>
                <w:rFonts w:ascii="Century Gothic" w:hAnsi="Century Gothic" w:cs="Arial"/>
                <w:bCs/>
              </w:rPr>
              <w:t>Mise en place de tâches planifiées automatisées</w:t>
            </w:r>
          </w:p>
          <w:p w14:paraId="3ED5ABDD" w14:textId="77777777" w:rsidR="00DB2443" w:rsidRDefault="00DB2443" w:rsidP="00D9786B">
            <w:pPr>
              <w:pStyle w:val="Listepuce"/>
              <w:numPr>
                <w:ilvl w:val="1"/>
                <w:numId w:val="18"/>
              </w:numPr>
              <w:rPr>
                <w:rFonts w:ascii="Century Gothic" w:hAnsi="Century Gothic" w:cs="Arial"/>
                <w:bCs/>
              </w:rPr>
            </w:pPr>
            <w:r>
              <w:rPr>
                <w:rFonts w:ascii="Century Gothic" w:hAnsi="Century Gothic" w:cs="Arial"/>
                <w:bCs/>
              </w:rPr>
              <w:lastRenderedPageBreak/>
              <w:t>Appel d’API SOAP ERP Oracle pour intégrer la comptabilité Mirakl</w:t>
            </w:r>
          </w:p>
          <w:p w14:paraId="262F0BBD" w14:textId="77777777" w:rsidR="00B37C2A" w:rsidRDefault="00B37C2A" w:rsidP="001C7D65">
            <w:pPr>
              <w:jc w:val="center"/>
              <w:rPr>
                <w:rFonts w:ascii="Century Gothic" w:hAnsi="Century Gothic" w:cs="Arial"/>
                <w:b/>
                <w:bCs/>
                <w:sz w:val="24"/>
                <w:szCs w:val="24"/>
              </w:rPr>
            </w:pPr>
          </w:p>
          <w:p w14:paraId="75E20BF4" w14:textId="77777777" w:rsidR="00B37C2A" w:rsidRPr="00C66D9E" w:rsidRDefault="00B37C2A" w:rsidP="001C7D65">
            <w:pPr>
              <w:jc w:val="center"/>
              <w:rPr>
                <w:rFonts w:ascii="Century Gothic" w:hAnsi="Century Gothic" w:cs="Arial"/>
                <w:b/>
                <w:bCs/>
                <w:sz w:val="24"/>
                <w:szCs w:val="24"/>
              </w:rPr>
            </w:pPr>
          </w:p>
          <w:p w14:paraId="7BF1759D" w14:textId="77777777" w:rsidR="00C45BDE" w:rsidRDefault="00D11E56" w:rsidP="00C46151">
            <w:pPr>
              <w:jc w:val="center"/>
              <w:rPr>
                <w:rFonts w:ascii="Century Gothic" w:hAnsi="Century Gothic" w:cs="Arial"/>
                <w:b/>
                <w:bCs/>
                <w:sz w:val="24"/>
                <w:szCs w:val="24"/>
                <w:lang w:val="en-US"/>
              </w:rPr>
            </w:pPr>
            <w:r>
              <w:rPr>
                <w:rFonts w:ascii="Century Gothic" w:hAnsi="Century Gothic" w:cs="Arial"/>
                <w:b/>
                <w:bCs/>
                <w:sz w:val="24"/>
                <w:szCs w:val="24"/>
                <w:lang w:val="en-US"/>
              </w:rPr>
              <w:t>C#</w:t>
            </w:r>
            <w:r w:rsidR="00150171" w:rsidRPr="00C66D9E">
              <w:rPr>
                <w:rFonts w:ascii="Century Gothic" w:hAnsi="Century Gothic" w:cs="Arial"/>
                <w:b/>
                <w:bCs/>
                <w:sz w:val="24"/>
                <w:szCs w:val="24"/>
                <w:lang w:val="en-US"/>
              </w:rPr>
              <w:t>, .NET Framework</w:t>
            </w:r>
            <w:r>
              <w:rPr>
                <w:rFonts w:ascii="Century Gothic" w:hAnsi="Century Gothic" w:cs="Arial"/>
                <w:b/>
                <w:bCs/>
                <w:sz w:val="24"/>
                <w:szCs w:val="24"/>
                <w:lang w:val="en-US"/>
              </w:rPr>
              <w:t>/Core</w:t>
            </w:r>
            <w:r w:rsidR="00150171" w:rsidRPr="00C66D9E">
              <w:rPr>
                <w:rFonts w:ascii="Century Gothic" w:hAnsi="Century Gothic" w:cs="Arial"/>
                <w:b/>
                <w:bCs/>
                <w:sz w:val="24"/>
                <w:szCs w:val="24"/>
                <w:lang w:val="en-US"/>
              </w:rPr>
              <w:t xml:space="preserve">, </w:t>
            </w:r>
            <w:r>
              <w:rPr>
                <w:rFonts w:ascii="Century Gothic" w:hAnsi="Century Gothic" w:cs="Arial"/>
                <w:b/>
                <w:bCs/>
                <w:sz w:val="24"/>
                <w:szCs w:val="24"/>
                <w:lang w:val="en-US"/>
              </w:rPr>
              <w:t>MVC</w:t>
            </w:r>
            <w:r w:rsidR="00150171" w:rsidRPr="00C66D9E">
              <w:rPr>
                <w:rFonts w:ascii="Century Gothic" w:hAnsi="Century Gothic" w:cs="Arial"/>
                <w:b/>
                <w:bCs/>
                <w:sz w:val="24"/>
                <w:szCs w:val="24"/>
                <w:lang w:val="en-US"/>
              </w:rPr>
              <w:t xml:space="preserve">, </w:t>
            </w:r>
            <w:r>
              <w:rPr>
                <w:rFonts w:ascii="Century Gothic" w:hAnsi="Century Gothic" w:cs="Arial"/>
                <w:b/>
                <w:bCs/>
                <w:sz w:val="24"/>
                <w:szCs w:val="24"/>
                <w:lang w:val="en-US"/>
              </w:rPr>
              <w:t>API REST (</w:t>
            </w:r>
            <w:r w:rsidR="00150171" w:rsidRPr="00C66D9E">
              <w:rPr>
                <w:rFonts w:ascii="Century Gothic" w:hAnsi="Century Gothic" w:cs="Arial"/>
                <w:b/>
                <w:bCs/>
                <w:sz w:val="24"/>
                <w:szCs w:val="24"/>
                <w:lang w:val="en-US"/>
              </w:rPr>
              <w:t>JSON</w:t>
            </w:r>
            <w:r>
              <w:rPr>
                <w:rFonts w:ascii="Century Gothic" w:hAnsi="Century Gothic" w:cs="Arial"/>
                <w:b/>
                <w:bCs/>
                <w:sz w:val="24"/>
                <w:szCs w:val="24"/>
                <w:lang w:val="en-US"/>
              </w:rPr>
              <w:t>)</w:t>
            </w:r>
            <w:r w:rsidR="00150171" w:rsidRPr="00C66D9E">
              <w:rPr>
                <w:rFonts w:ascii="Century Gothic" w:hAnsi="Century Gothic" w:cs="Arial"/>
                <w:b/>
                <w:bCs/>
                <w:sz w:val="24"/>
                <w:szCs w:val="24"/>
                <w:lang w:val="en-US"/>
              </w:rPr>
              <w:t xml:space="preserve">, </w:t>
            </w:r>
            <w:r>
              <w:rPr>
                <w:rFonts w:ascii="Century Gothic" w:hAnsi="Century Gothic" w:cs="Arial"/>
                <w:b/>
                <w:bCs/>
                <w:sz w:val="24"/>
                <w:szCs w:val="24"/>
                <w:lang w:val="en-US"/>
              </w:rPr>
              <w:t xml:space="preserve">Postman, Swagger, </w:t>
            </w:r>
            <w:r w:rsidR="00150171" w:rsidRPr="00C66D9E">
              <w:rPr>
                <w:rFonts w:ascii="Century Gothic" w:hAnsi="Century Gothic" w:cs="Arial"/>
                <w:b/>
                <w:bCs/>
                <w:sz w:val="24"/>
                <w:szCs w:val="24"/>
                <w:lang w:val="en-US"/>
              </w:rPr>
              <w:t>SOAP</w:t>
            </w:r>
            <w:r>
              <w:rPr>
                <w:rFonts w:ascii="Century Gothic" w:hAnsi="Century Gothic" w:cs="Arial"/>
                <w:b/>
                <w:bCs/>
                <w:sz w:val="24"/>
                <w:szCs w:val="24"/>
                <w:lang w:val="en-US"/>
              </w:rPr>
              <w:t xml:space="preserve"> (XML), SoapUI, </w:t>
            </w:r>
            <w:r w:rsidR="00150171" w:rsidRPr="00C66D9E">
              <w:rPr>
                <w:rFonts w:ascii="Century Gothic" w:hAnsi="Century Gothic" w:cs="Arial"/>
                <w:b/>
                <w:bCs/>
                <w:sz w:val="24"/>
                <w:szCs w:val="24"/>
                <w:lang w:val="en-US"/>
              </w:rPr>
              <w:t xml:space="preserve">Visual Studio, </w:t>
            </w:r>
            <w:r>
              <w:rPr>
                <w:rFonts w:ascii="Century Gothic" w:hAnsi="Century Gothic" w:cs="Arial"/>
                <w:b/>
                <w:bCs/>
                <w:sz w:val="24"/>
                <w:szCs w:val="24"/>
                <w:lang w:val="en-US"/>
              </w:rPr>
              <w:t>Git/SourceTree</w:t>
            </w:r>
            <w:r w:rsidR="00150171" w:rsidRPr="00C66D9E">
              <w:rPr>
                <w:rFonts w:ascii="Century Gothic" w:hAnsi="Century Gothic" w:cs="Arial"/>
                <w:b/>
                <w:bCs/>
                <w:sz w:val="24"/>
                <w:szCs w:val="24"/>
                <w:lang w:val="en-US"/>
              </w:rPr>
              <w:t xml:space="preserve">, HTML5/CSS3, Javascript, </w:t>
            </w:r>
            <w:r>
              <w:rPr>
                <w:rFonts w:ascii="Century Gothic" w:hAnsi="Century Gothic" w:cs="Arial"/>
                <w:b/>
                <w:bCs/>
                <w:sz w:val="24"/>
                <w:szCs w:val="24"/>
                <w:lang w:val="en-US"/>
              </w:rPr>
              <w:t>Angular</w:t>
            </w:r>
            <w:r w:rsidR="00C45BDE">
              <w:rPr>
                <w:rFonts w:ascii="Century Gothic" w:hAnsi="Century Gothic" w:cs="Arial"/>
                <w:b/>
                <w:bCs/>
                <w:sz w:val="24"/>
                <w:szCs w:val="24"/>
                <w:lang w:val="en-US"/>
              </w:rPr>
              <w:t>,</w:t>
            </w:r>
          </w:p>
          <w:p w14:paraId="793A107A" w14:textId="77777777" w:rsidR="00150171" w:rsidRPr="009B7AEC" w:rsidRDefault="000B2152" w:rsidP="00C46151">
            <w:pPr>
              <w:jc w:val="center"/>
              <w:rPr>
                <w:rFonts w:ascii="Century Gothic" w:hAnsi="Century Gothic" w:cs="Arial"/>
                <w:b/>
                <w:bCs/>
                <w:sz w:val="24"/>
                <w:szCs w:val="24"/>
              </w:rPr>
            </w:pPr>
            <w:r w:rsidRPr="009B7AEC">
              <w:rPr>
                <w:rFonts w:ascii="Century Gothic" w:hAnsi="Century Gothic" w:cs="Arial"/>
                <w:b/>
                <w:bCs/>
                <w:sz w:val="24"/>
                <w:szCs w:val="24"/>
              </w:rPr>
              <w:t xml:space="preserve">Azure </w:t>
            </w:r>
            <w:r w:rsidR="005F5CC4">
              <w:rPr>
                <w:rFonts w:ascii="Century Gothic" w:hAnsi="Century Gothic" w:cs="Arial"/>
                <w:b/>
                <w:bCs/>
                <w:sz w:val="24"/>
                <w:szCs w:val="24"/>
              </w:rPr>
              <w:t>Repos</w:t>
            </w:r>
            <w:r w:rsidRPr="009B7AEC">
              <w:rPr>
                <w:rFonts w:ascii="Century Gothic" w:hAnsi="Century Gothic" w:cs="Arial"/>
                <w:b/>
                <w:bCs/>
                <w:sz w:val="24"/>
                <w:szCs w:val="24"/>
              </w:rPr>
              <w:t xml:space="preserve">, </w:t>
            </w:r>
            <w:r w:rsidR="00C45BDE" w:rsidRPr="009B7AEC">
              <w:rPr>
                <w:rFonts w:ascii="Century Gothic" w:hAnsi="Century Gothic" w:cs="Arial"/>
                <w:b/>
                <w:bCs/>
                <w:sz w:val="24"/>
                <w:szCs w:val="24"/>
              </w:rPr>
              <w:t xml:space="preserve">Kendo, </w:t>
            </w:r>
            <w:r w:rsidR="00D11E56" w:rsidRPr="009B7AEC">
              <w:rPr>
                <w:rFonts w:ascii="Century Gothic" w:hAnsi="Century Gothic" w:cs="Arial"/>
                <w:b/>
                <w:bCs/>
                <w:sz w:val="24"/>
                <w:szCs w:val="24"/>
              </w:rPr>
              <w:t>SQL Server</w:t>
            </w:r>
            <w:r w:rsidR="00150171" w:rsidRPr="009B7AEC">
              <w:rPr>
                <w:rFonts w:ascii="Century Gothic" w:hAnsi="Century Gothic" w:cs="Arial"/>
                <w:b/>
                <w:bCs/>
                <w:sz w:val="24"/>
                <w:szCs w:val="24"/>
              </w:rPr>
              <w:t xml:space="preserve">, </w:t>
            </w:r>
            <w:r w:rsidR="007C3268" w:rsidRPr="009B7AEC">
              <w:rPr>
                <w:rFonts w:ascii="Century Gothic" w:hAnsi="Century Gothic" w:cs="Arial"/>
                <w:b/>
                <w:bCs/>
                <w:sz w:val="24"/>
                <w:szCs w:val="24"/>
              </w:rPr>
              <w:t xml:space="preserve">T-SQL, </w:t>
            </w:r>
            <w:r w:rsidR="00D11E56" w:rsidRPr="009B7AEC">
              <w:rPr>
                <w:rFonts w:ascii="Century Gothic" w:hAnsi="Century Gothic" w:cs="Arial"/>
                <w:b/>
                <w:bCs/>
                <w:sz w:val="24"/>
                <w:szCs w:val="24"/>
              </w:rPr>
              <w:t>JIRA/Confluence</w:t>
            </w:r>
          </w:p>
          <w:p w14:paraId="43970FAE" w14:textId="77777777" w:rsidR="00150171" w:rsidRPr="009B7AEC" w:rsidRDefault="00150171" w:rsidP="001C7D65">
            <w:pPr>
              <w:jc w:val="center"/>
              <w:rPr>
                <w:rFonts w:ascii="Century Gothic" w:hAnsi="Century Gothic" w:cs="Arial"/>
                <w:b/>
                <w:bCs/>
                <w:sz w:val="24"/>
                <w:szCs w:val="24"/>
                <w:highlight w:val="yellow"/>
              </w:rPr>
            </w:pPr>
          </w:p>
          <w:p w14:paraId="15416DB1" w14:textId="77777777" w:rsidR="00150171" w:rsidRPr="009B7AEC" w:rsidRDefault="00150171" w:rsidP="001C7D65">
            <w:pPr>
              <w:jc w:val="center"/>
              <w:rPr>
                <w:rFonts w:ascii="Century Gothic" w:hAnsi="Century Gothic" w:cs="Arial"/>
                <w:b/>
                <w:bCs/>
                <w:sz w:val="24"/>
                <w:szCs w:val="24"/>
                <w:highlight w:val="yellow"/>
              </w:rPr>
            </w:pPr>
          </w:p>
        </w:tc>
      </w:tr>
      <w:tr w:rsidR="00C66D9E" w:rsidRPr="00C66D9E" w14:paraId="3ED21178" w14:textId="77777777" w:rsidTr="00AC21F2">
        <w:trPr>
          <w:gridAfter w:val="1"/>
          <w:wAfter w:w="323" w:type="dxa"/>
        </w:trPr>
        <w:tc>
          <w:tcPr>
            <w:tcW w:w="10848" w:type="dxa"/>
            <w:gridSpan w:val="2"/>
            <w:shd w:val="clear" w:color="auto" w:fill="C5E0B3" w:themeFill="accent6" w:themeFillTint="66"/>
          </w:tcPr>
          <w:p w14:paraId="1AD4D82F" w14:textId="133535CE" w:rsidR="00DA46D4" w:rsidRPr="00C66D9E" w:rsidRDefault="00D832DE" w:rsidP="00DA46D4">
            <w:pPr>
              <w:jc w:val="center"/>
              <w:rPr>
                <w:rFonts w:ascii="Century Gothic" w:hAnsi="Century Gothic" w:cs="Arial"/>
                <w:b/>
                <w:bCs/>
                <w:sz w:val="36"/>
                <w:szCs w:val="36"/>
              </w:rPr>
            </w:pPr>
            <w:r w:rsidRPr="00C66D9E">
              <w:rPr>
                <w:rFonts w:ascii="Century Gothic" w:hAnsi="Century Gothic" w:cs="Arial"/>
                <w:b/>
                <w:bCs/>
                <w:sz w:val="36"/>
                <w:szCs w:val="36"/>
              </w:rPr>
              <w:lastRenderedPageBreak/>
              <w:t>SIEMENS</w:t>
            </w:r>
            <w:r w:rsidR="00E26712" w:rsidRPr="00C66D9E">
              <w:rPr>
                <w:rFonts w:ascii="Century Gothic" w:hAnsi="Century Gothic" w:cs="Arial"/>
                <w:b/>
                <w:bCs/>
                <w:sz w:val="36"/>
                <w:szCs w:val="36"/>
              </w:rPr>
              <w:t xml:space="preserve"> (Atos</w:t>
            </w:r>
            <w:r w:rsidR="00772AA0">
              <w:rPr>
                <w:rFonts w:ascii="Century Gothic" w:hAnsi="Century Gothic" w:cs="Arial"/>
                <w:b/>
                <w:bCs/>
                <w:sz w:val="36"/>
                <w:szCs w:val="36"/>
              </w:rPr>
              <w:t>-Groupe Créative</w:t>
            </w:r>
            <w:r w:rsidR="00E26712" w:rsidRPr="00C66D9E">
              <w:rPr>
                <w:rFonts w:ascii="Century Gothic" w:hAnsi="Century Gothic" w:cs="Arial"/>
                <w:b/>
                <w:bCs/>
                <w:sz w:val="36"/>
                <w:szCs w:val="36"/>
              </w:rPr>
              <w:t>)</w:t>
            </w:r>
            <w:r w:rsidR="00B12CF6" w:rsidRPr="00C66D9E">
              <w:rPr>
                <w:rFonts w:ascii="Century Gothic" w:hAnsi="Century Gothic" w:cs="Arial"/>
                <w:b/>
                <w:bCs/>
                <w:sz w:val="36"/>
                <w:szCs w:val="36"/>
              </w:rPr>
              <w:t xml:space="preserve"> / NANTES</w:t>
            </w:r>
          </w:p>
          <w:p w14:paraId="727648C1" w14:textId="7A151435" w:rsidR="00B40FD7" w:rsidRPr="00C66D9E" w:rsidRDefault="00B40FD7" w:rsidP="00B37C2A">
            <w:pPr>
              <w:jc w:val="center"/>
              <w:rPr>
                <w:rFonts w:ascii="Century Gothic" w:hAnsi="Century Gothic" w:cs="Arial"/>
                <w:b/>
                <w:bCs/>
                <w:sz w:val="36"/>
                <w:szCs w:val="36"/>
              </w:rPr>
            </w:pPr>
            <w:r w:rsidRPr="00C66D9E">
              <w:rPr>
                <w:rFonts w:ascii="Century Gothic" w:hAnsi="Century Gothic" w:cs="Arial"/>
                <w:bCs/>
                <w:sz w:val="28"/>
                <w:szCs w:val="28"/>
              </w:rPr>
              <w:t>0</w:t>
            </w:r>
            <w:r w:rsidR="002A7E23">
              <w:rPr>
                <w:rFonts w:ascii="Century Gothic" w:hAnsi="Century Gothic" w:cs="Arial"/>
                <w:bCs/>
                <w:sz w:val="28"/>
                <w:szCs w:val="28"/>
              </w:rPr>
              <w:t>2</w:t>
            </w:r>
            <w:r w:rsidRPr="00C66D9E">
              <w:rPr>
                <w:rFonts w:ascii="Century Gothic" w:hAnsi="Century Gothic" w:cs="Arial"/>
                <w:bCs/>
                <w:sz w:val="28"/>
                <w:szCs w:val="28"/>
              </w:rPr>
              <w:t>/201</w:t>
            </w:r>
            <w:r w:rsidR="00E26712" w:rsidRPr="00C66D9E">
              <w:rPr>
                <w:rFonts w:ascii="Century Gothic" w:hAnsi="Century Gothic" w:cs="Arial"/>
                <w:bCs/>
                <w:sz w:val="28"/>
                <w:szCs w:val="28"/>
              </w:rPr>
              <w:t>9</w:t>
            </w:r>
            <w:r w:rsidRPr="00C66D9E">
              <w:rPr>
                <w:rFonts w:ascii="Century Gothic" w:hAnsi="Century Gothic" w:cs="Arial"/>
                <w:bCs/>
                <w:sz w:val="28"/>
                <w:szCs w:val="28"/>
              </w:rPr>
              <w:t xml:space="preserve"> </w:t>
            </w:r>
            <w:r w:rsidR="00AD3908" w:rsidRPr="00C66D9E">
              <w:rPr>
                <w:rFonts w:ascii="Century Gothic" w:hAnsi="Century Gothic" w:cs="Arial"/>
                <w:bCs/>
                <w:sz w:val="28"/>
                <w:szCs w:val="28"/>
              </w:rPr>
              <w:t xml:space="preserve">à </w:t>
            </w:r>
            <w:r w:rsidR="00B37C2A">
              <w:rPr>
                <w:rFonts w:ascii="Century Gothic" w:hAnsi="Century Gothic" w:cs="Arial"/>
                <w:bCs/>
                <w:sz w:val="28"/>
                <w:szCs w:val="28"/>
              </w:rPr>
              <w:t>06/2020</w:t>
            </w:r>
          </w:p>
        </w:tc>
      </w:tr>
      <w:tr w:rsidR="00C66D9E" w:rsidRPr="00C66D9E" w14:paraId="440AB9CD" w14:textId="77777777" w:rsidTr="00AC21F2">
        <w:trPr>
          <w:gridAfter w:val="1"/>
          <w:wAfter w:w="323" w:type="dxa"/>
        </w:trPr>
        <w:tc>
          <w:tcPr>
            <w:tcW w:w="10848" w:type="dxa"/>
            <w:gridSpan w:val="2"/>
          </w:tcPr>
          <w:p w14:paraId="1BF4FE17" w14:textId="77777777" w:rsidR="00B40FD7" w:rsidRPr="00C66D9E" w:rsidRDefault="00B40FD7" w:rsidP="00B40FD7">
            <w:pPr>
              <w:pStyle w:val="Listepuce"/>
              <w:ind w:left="0"/>
              <w:rPr>
                <w:rFonts w:ascii="Century Gothic" w:hAnsi="Century Gothic" w:cs="Arial"/>
                <w:bCs/>
              </w:rPr>
            </w:pPr>
          </w:p>
          <w:p w14:paraId="20C47580" w14:textId="77777777" w:rsidR="009E1133" w:rsidRPr="00C66D9E" w:rsidRDefault="00E26712" w:rsidP="009E1133">
            <w:pPr>
              <w:pStyle w:val="Listepuce"/>
              <w:numPr>
                <w:ilvl w:val="0"/>
                <w:numId w:val="0"/>
              </w:numPr>
              <w:rPr>
                <w:rFonts w:ascii="Century Gothic" w:hAnsi="Century Gothic" w:cs="Arial"/>
                <w:b/>
                <w:bCs/>
              </w:rPr>
            </w:pPr>
            <w:r w:rsidRPr="00C66D9E">
              <w:rPr>
                <w:rFonts w:ascii="Century Gothic" w:hAnsi="Century Gothic" w:cs="Arial"/>
                <w:b/>
                <w:bCs/>
              </w:rPr>
              <w:t>Ingénieur d’étude et développement .NET</w:t>
            </w:r>
          </w:p>
          <w:p w14:paraId="2BDC6B5F" w14:textId="77777777" w:rsidR="00D54BF7" w:rsidRDefault="00D54BF7" w:rsidP="00AD3908">
            <w:pPr>
              <w:tabs>
                <w:tab w:val="left" w:pos="1620"/>
                <w:tab w:val="left" w:pos="2340"/>
                <w:tab w:val="left" w:pos="5220"/>
              </w:tabs>
              <w:suppressAutoHyphens/>
              <w:jc w:val="both"/>
              <w:outlineLvl w:val="0"/>
              <w:rPr>
                <w:rFonts w:ascii="Century Gothic" w:hAnsi="Century Gothic" w:cs="Arial"/>
                <w:bCs/>
                <w:i/>
              </w:rPr>
            </w:pPr>
          </w:p>
          <w:p w14:paraId="420FD402" w14:textId="77777777" w:rsidR="00AD3908" w:rsidRPr="00C66D9E" w:rsidRDefault="009C7ED3" w:rsidP="00AD3908">
            <w:pPr>
              <w:tabs>
                <w:tab w:val="left" w:pos="1620"/>
                <w:tab w:val="left" w:pos="2340"/>
                <w:tab w:val="left" w:pos="5220"/>
              </w:tabs>
              <w:suppressAutoHyphens/>
              <w:jc w:val="both"/>
              <w:outlineLvl w:val="0"/>
              <w:rPr>
                <w:rFonts w:ascii="Century Gothic" w:hAnsi="Century Gothic" w:cs="Arial"/>
                <w:bCs/>
                <w:i/>
              </w:rPr>
            </w:pPr>
            <w:r w:rsidRPr="00C66D9E">
              <w:rPr>
                <w:rFonts w:ascii="Century Gothic" w:hAnsi="Century Gothic" w:cs="Arial"/>
                <w:bCs/>
                <w:i/>
              </w:rPr>
              <w:t xml:space="preserve">Nouveau </w:t>
            </w:r>
            <w:r w:rsidR="00AD3908" w:rsidRPr="00C66D9E">
              <w:rPr>
                <w:rFonts w:ascii="Century Gothic" w:hAnsi="Century Gothic" w:cs="Arial"/>
                <w:bCs/>
                <w:i/>
              </w:rPr>
              <w:t>Projet</w:t>
            </w:r>
            <w:r w:rsidR="009B6D0E" w:rsidRPr="00C66D9E">
              <w:rPr>
                <w:rFonts w:ascii="Century Gothic" w:hAnsi="Century Gothic" w:cs="Arial"/>
                <w:bCs/>
                <w:i/>
              </w:rPr>
              <w:t xml:space="preserve"> Web</w:t>
            </w:r>
            <w:r w:rsidR="009E1133" w:rsidRPr="00C66D9E">
              <w:rPr>
                <w:rFonts w:ascii="Century Gothic" w:hAnsi="Century Gothic" w:cs="Arial"/>
                <w:bCs/>
                <w:i/>
              </w:rPr>
              <w:t xml:space="preserve"> </w:t>
            </w:r>
            <w:r w:rsidR="009B6D0E" w:rsidRPr="00C66D9E">
              <w:rPr>
                <w:rFonts w:ascii="Century Gothic" w:hAnsi="Century Gothic" w:cs="Arial"/>
                <w:bCs/>
                <w:i/>
              </w:rPr>
              <w:t>« </w:t>
            </w:r>
            <w:r w:rsidR="00E26712" w:rsidRPr="00C66D9E">
              <w:rPr>
                <w:rFonts w:ascii="Century Gothic" w:hAnsi="Century Gothic" w:cs="Arial"/>
                <w:bCs/>
                <w:i/>
              </w:rPr>
              <w:t>PM@Portal</w:t>
            </w:r>
            <w:r w:rsidR="009B6D0E" w:rsidRPr="00C66D9E">
              <w:rPr>
                <w:rFonts w:ascii="Century Gothic" w:hAnsi="Century Gothic" w:cs="Arial"/>
                <w:bCs/>
                <w:i/>
              </w:rPr>
              <w:t> »</w:t>
            </w:r>
            <w:r w:rsidR="009E1133" w:rsidRPr="00C66D9E">
              <w:rPr>
                <w:rFonts w:ascii="Century Gothic" w:hAnsi="Century Gothic" w:cs="Arial"/>
                <w:bCs/>
                <w:i/>
              </w:rPr>
              <w:t> :</w:t>
            </w:r>
            <w:r w:rsidR="00AD3908" w:rsidRPr="00C66D9E">
              <w:rPr>
                <w:rFonts w:ascii="Century Gothic" w:hAnsi="Century Gothic" w:cs="Arial"/>
                <w:bCs/>
                <w:i/>
              </w:rPr>
              <w:t xml:space="preserve"> </w:t>
            </w:r>
            <w:r w:rsidRPr="00C66D9E">
              <w:rPr>
                <w:rFonts w:ascii="Century Gothic" w:hAnsi="Century Gothic" w:cs="Arial"/>
                <w:bCs/>
                <w:i/>
              </w:rPr>
              <w:t>R</w:t>
            </w:r>
            <w:r w:rsidR="00E26712" w:rsidRPr="00C66D9E">
              <w:rPr>
                <w:rFonts w:ascii="Century Gothic" w:hAnsi="Century Gothic" w:cs="Arial"/>
                <w:bCs/>
                <w:i/>
              </w:rPr>
              <w:t>efonte d’un logiciel existant servant de plateforme de gestion de projets (associé à l’installation/démontage de matériel médical)</w:t>
            </w:r>
            <w:r w:rsidR="009B6D0E" w:rsidRPr="00C66D9E">
              <w:rPr>
                <w:rFonts w:ascii="Century Gothic" w:hAnsi="Century Gothic" w:cs="Arial"/>
                <w:bCs/>
                <w:i/>
              </w:rPr>
              <w:t xml:space="preserve"> </w:t>
            </w:r>
            <w:r w:rsidRPr="00C66D9E">
              <w:rPr>
                <w:rFonts w:ascii="Century Gothic" w:hAnsi="Century Gothic" w:cs="Arial"/>
                <w:bCs/>
                <w:i/>
              </w:rPr>
              <w:t>avec suivi da</w:t>
            </w:r>
            <w:r w:rsidR="009B6D0E" w:rsidRPr="00C66D9E">
              <w:rPr>
                <w:rFonts w:ascii="Century Gothic" w:hAnsi="Century Gothic" w:cs="Arial"/>
                <w:bCs/>
                <w:i/>
              </w:rPr>
              <w:t>n</w:t>
            </w:r>
            <w:r w:rsidRPr="00C66D9E">
              <w:rPr>
                <w:rFonts w:ascii="Century Gothic" w:hAnsi="Century Gothic" w:cs="Arial"/>
                <w:bCs/>
                <w:i/>
              </w:rPr>
              <w:t>s le temps des livraison</w:t>
            </w:r>
            <w:r w:rsidR="009B6D0E" w:rsidRPr="00C66D9E">
              <w:rPr>
                <w:rFonts w:ascii="Century Gothic" w:hAnsi="Century Gothic" w:cs="Arial"/>
                <w:bCs/>
                <w:i/>
              </w:rPr>
              <w:t>s/facturations/montages/démontages/documents/planning</w:t>
            </w:r>
            <w:r w:rsidR="00E26712" w:rsidRPr="00C66D9E">
              <w:rPr>
                <w:rFonts w:ascii="Century Gothic" w:hAnsi="Century Gothic" w:cs="Arial"/>
                <w:bCs/>
                <w:i/>
              </w:rPr>
              <w:t>. Développe</w:t>
            </w:r>
            <w:r w:rsidR="00F63A7C" w:rsidRPr="00C66D9E">
              <w:rPr>
                <w:rFonts w:ascii="Century Gothic" w:hAnsi="Century Gothic" w:cs="Arial"/>
                <w:bCs/>
                <w:i/>
              </w:rPr>
              <w:t>ment d’un</w:t>
            </w:r>
            <w:r w:rsidR="0051056D" w:rsidRPr="00C66D9E">
              <w:rPr>
                <w:rFonts w:ascii="Century Gothic" w:hAnsi="Century Gothic" w:cs="Arial"/>
                <w:bCs/>
                <w:i/>
              </w:rPr>
              <w:t>e</w:t>
            </w:r>
            <w:r w:rsidR="00F63A7C" w:rsidRPr="00C66D9E">
              <w:rPr>
                <w:rFonts w:ascii="Century Gothic" w:hAnsi="Century Gothic" w:cs="Arial"/>
                <w:bCs/>
                <w:i/>
              </w:rPr>
              <w:t xml:space="preserve"> application Web dans l’écosystème Microsoft</w:t>
            </w:r>
            <w:r w:rsidR="00E26712" w:rsidRPr="00C66D9E">
              <w:rPr>
                <w:rFonts w:ascii="Century Gothic" w:hAnsi="Century Gothic" w:cs="Arial"/>
                <w:bCs/>
                <w:i/>
              </w:rPr>
              <w:t xml:space="preserve"> par une seule personne, de l’analyse à la livraison avec </w:t>
            </w:r>
            <w:r w:rsidR="009B6D0E" w:rsidRPr="00C66D9E">
              <w:rPr>
                <w:rFonts w:ascii="Century Gothic" w:hAnsi="Century Gothic" w:cs="Arial"/>
                <w:bCs/>
                <w:i/>
              </w:rPr>
              <w:t>pilotage du</w:t>
            </w:r>
            <w:r w:rsidR="00E26712" w:rsidRPr="00C66D9E">
              <w:rPr>
                <w:rFonts w:ascii="Century Gothic" w:hAnsi="Century Gothic" w:cs="Arial"/>
                <w:bCs/>
                <w:i/>
              </w:rPr>
              <w:t xml:space="preserve"> projet par le client.</w:t>
            </w:r>
          </w:p>
          <w:p w14:paraId="744528EA" w14:textId="77777777" w:rsidR="00D35C72" w:rsidRPr="00C66D9E" w:rsidRDefault="00D35C72" w:rsidP="009F67A3">
            <w:pPr>
              <w:pStyle w:val="Listepuce"/>
              <w:ind w:left="0"/>
              <w:rPr>
                <w:rFonts w:ascii="Century Gothic" w:hAnsi="Century Gothic" w:cs="Arial"/>
                <w:bCs/>
                <w:i/>
              </w:rPr>
            </w:pPr>
          </w:p>
          <w:p w14:paraId="1C3F9132" w14:textId="77777777" w:rsidR="009E1133" w:rsidRPr="00C66D9E" w:rsidRDefault="00F63A7C" w:rsidP="009E1133">
            <w:pPr>
              <w:pStyle w:val="Listepuce"/>
              <w:numPr>
                <w:ilvl w:val="0"/>
                <w:numId w:val="19"/>
              </w:numPr>
              <w:rPr>
                <w:rFonts w:ascii="Century Gothic" w:hAnsi="Century Gothic" w:cs="Arial"/>
                <w:bCs/>
              </w:rPr>
            </w:pPr>
            <w:r w:rsidRPr="00C66D9E">
              <w:rPr>
                <w:rFonts w:ascii="Century Gothic" w:hAnsi="Century Gothic" w:cs="Arial"/>
                <w:bCs/>
              </w:rPr>
              <w:t>Environnement et méthodologie</w:t>
            </w:r>
            <w:r w:rsidR="009E1133" w:rsidRPr="00C66D9E">
              <w:rPr>
                <w:rFonts w:ascii="Century Gothic" w:hAnsi="Century Gothic" w:cs="Arial"/>
                <w:bCs/>
              </w:rPr>
              <w:t xml:space="preserve"> :</w:t>
            </w:r>
          </w:p>
          <w:p w14:paraId="4DB1EC20" w14:textId="77777777" w:rsidR="00F63A7C" w:rsidRPr="00C66D9E" w:rsidRDefault="00F63A7C" w:rsidP="00F63A7C">
            <w:pPr>
              <w:pStyle w:val="Listepuce"/>
              <w:numPr>
                <w:ilvl w:val="1"/>
                <w:numId w:val="19"/>
              </w:numPr>
              <w:rPr>
                <w:rFonts w:ascii="Century Gothic" w:hAnsi="Century Gothic" w:cs="Arial"/>
                <w:bCs/>
              </w:rPr>
            </w:pPr>
            <w:r w:rsidRPr="00C66D9E">
              <w:rPr>
                <w:rFonts w:ascii="Century Gothic" w:hAnsi="Century Gothic" w:cs="Arial"/>
                <w:bCs/>
              </w:rPr>
              <w:t>1 développeur/concepteur + 1 chef projet/pilote (client)</w:t>
            </w:r>
          </w:p>
          <w:p w14:paraId="3DBC73F9" w14:textId="77777777" w:rsidR="009E1133" w:rsidRPr="00C66D9E" w:rsidRDefault="00E26712" w:rsidP="009E1133">
            <w:pPr>
              <w:pStyle w:val="Listepuce"/>
              <w:numPr>
                <w:ilvl w:val="1"/>
                <w:numId w:val="19"/>
              </w:numPr>
              <w:rPr>
                <w:rFonts w:ascii="Century Gothic" w:hAnsi="Century Gothic" w:cs="Arial"/>
                <w:bCs/>
              </w:rPr>
            </w:pPr>
            <w:r w:rsidRPr="00C66D9E">
              <w:rPr>
                <w:rFonts w:ascii="Century Gothic" w:hAnsi="Century Gothic" w:cs="Arial"/>
                <w:bCs/>
              </w:rPr>
              <w:t>Analyse du besoin client (analyse existant + refonte graphique et fonctionnelle)</w:t>
            </w:r>
            <w:r w:rsidR="00D832DE" w:rsidRPr="00C66D9E">
              <w:rPr>
                <w:rFonts w:ascii="Century Gothic" w:hAnsi="Century Gothic" w:cs="Arial"/>
                <w:bCs/>
              </w:rPr>
              <w:t> ;</w:t>
            </w:r>
          </w:p>
          <w:p w14:paraId="01B9E3F7" w14:textId="77777777" w:rsidR="00D832DE" w:rsidRPr="00C66D9E" w:rsidRDefault="00D832DE" w:rsidP="009E1133">
            <w:pPr>
              <w:pStyle w:val="Listepuce"/>
              <w:numPr>
                <w:ilvl w:val="1"/>
                <w:numId w:val="19"/>
              </w:numPr>
              <w:rPr>
                <w:rFonts w:ascii="Century Gothic" w:hAnsi="Century Gothic" w:cs="Arial"/>
                <w:bCs/>
              </w:rPr>
            </w:pPr>
            <w:r w:rsidRPr="00C66D9E">
              <w:rPr>
                <w:rFonts w:ascii="Century Gothic" w:hAnsi="Century Gothic" w:cs="Arial"/>
                <w:bCs/>
              </w:rPr>
              <w:t>Méthodologie Agile (sprint 2 semaines) ;</w:t>
            </w:r>
          </w:p>
          <w:p w14:paraId="536B194D" w14:textId="77777777" w:rsidR="00D832DE" w:rsidRPr="00C66D9E" w:rsidRDefault="00D832DE" w:rsidP="009E1133">
            <w:pPr>
              <w:pStyle w:val="Listepuce"/>
              <w:numPr>
                <w:ilvl w:val="1"/>
                <w:numId w:val="19"/>
              </w:numPr>
              <w:rPr>
                <w:rFonts w:ascii="Century Gothic" w:hAnsi="Century Gothic" w:cs="Arial"/>
                <w:bCs/>
              </w:rPr>
            </w:pPr>
            <w:r w:rsidRPr="00C66D9E">
              <w:rPr>
                <w:rFonts w:ascii="Century Gothic" w:hAnsi="Century Gothic" w:cs="Arial"/>
                <w:bCs/>
              </w:rPr>
              <w:t>Création des scénarios avec le client ;</w:t>
            </w:r>
          </w:p>
          <w:p w14:paraId="4EB67D02" w14:textId="77777777" w:rsidR="009E1133" w:rsidRPr="00C66D9E" w:rsidRDefault="00E26712" w:rsidP="009E1133">
            <w:pPr>
              <w:pStyle w:val="Listepuce"/>
              <w:numPr>
                <w:ilvl w:val="1"/>
                <w:numId w:val="19"/>
              </w:numPr>
              <w:rPr>
                <w:rFonts w:ascii="Century Gothic" w:hAnsi="Century Gothic" w:cs="Arial"/>
                <w:bCs/>
              </w:rPr>
            </w:pPr>
            <w:r w:rsidRPr="00C66D9E">
              <w:rPr>
                <w:rFonts w:ascii="Century Gothic" w:hAnsi="Century Gothic" w:cs="Arial"/>
                <w:bCs/>
              </w:rPr>
              <w:t>Création d’un nouveau projet web C# .Net Core 2.1</w:t>
            </w:r>
            <w:r w:rsidR="00D832DE" w:rsidRPr="00C66D9E">
              <w:rPr>
                <w:rFonts w:ascii="Century Gothic" w:hAnsi="Century Gothic" w:cs="Arial"/>
                <w:bCs/>
              </w:rPr>
              <w:t> ;</w:t>
            </w:r>
          </w:p>
          <w:p w14:paraId="49E6A4FF" w14:textId="77777777" w:rsidR="0088679F" w:rsidRPr="00C66D9E" w:rsidRDefault="0088679F" w:rsidP="009E1133">
            <w:pPr>
              <w:pStyle w:val="Listepuce"/>
              <w:numPr>
                <w:ilvl w:val="1"/>
                <w:numId w:val="19"/>
              </w:numPr>
              <w:rPr>
                <w:rFonts w:ascii="Century Gothic" w:hAnsi="Century Gothic" w:cs="Arial"/>
                <w:bCs/>
              </w:rPr>
            </w:pPr>
            <w:r w:rsidRPr="00C66D9E">
              <w:rPr>
                <w:rFonts w:ascii="Century Gothic" w:hAnsi="Century Gothic" w:cs="Arial"/>
                <w:bCs/>
              </w:rPr>
              <w:t>Méthodologie TDD et utilisation de « Clean Architecture »</w:t>
            </w:r>
            <w:r w:rsidR="00D832DE" w:rsidRPr="00C66D9E">
              <w:rPr>
                <w:rFonts w:ascii="Century Gothic" w:hAnsi="Century Gothic" w:cs="Arial"/>
                <w:bCs/>
              </w:rPr>
              <w:t> ;</w:t>
            </w:r>
          </w:p>
          <w:p w14:paraId="30549A5D" w14:textId="77777777" w:rsidR="009E1133" w:rsidRPr="00C66D9E" w:rsidRDefault="009E1133" w:rsidP="009E1133">
            <w:pPr>
              <w:pStyle w:val="Listepuce"/>
              <w:numPr>
                <w:ilvl w:val="1"/>
                <w:numId w:val="19"/>
              </w:numPr>
              <w:rPr>
                <w:rFonts w:ascii="Century Gothic" w:hAnsi="Century Gothic" w:cs="Arial"/>
                <w:bCs/>
              </w:rPr>
            </w:pPr>
            <w:r w:rsidRPr="00C66D9E">
              <w:rPr>
                <w:rFonts w:ascii="Century Gothic" w:hAnsi="Century Gothic" w:cs="Arial"/>
                <w:bCs/>
              </w:rPr>
              <w:t xml:space="preserve">Tests unitaires sous </w:t>
            </w:r>
            <w:r w:rsidR="00E26712" w:rsidRPr="00C66D9E">
              <w:rPr>
                <w:rFonts w:ascii="Century Gothic" w:hAnsi="Century Gothic" w:cs="Arial"/>
                <w:bCs/>
              </w:rPr>
              <w:t>xUnit</w:t>
            </w:r>
            <w:r w:rsidR="00D53D24" w:rsidRPr="00C66D9E">
              <w:rPr>
                <w:rFonts w:ascii="Century Gothic" w:hAnsi="Century Gothic" w:cs="Arial"/>
                <w:bCs/>
              </w:rPr>
              <w:t xml:space="preserve"> et CodeCoverage 90%</w:t>
            </w:r>
            <w:r w:rsidRPr="00C66D9E">
              <w:rPr>
                <w:rFonts w:ascii="Century Gothic" w:hAnsi="Century Gothic" w:cs="Arial"/>
                <w:bCs/>
              </w:rPr>
              <w:t xml:space="preserve"> ;</w:t>
            </w:r>
          </w:p>
          <w:p w14:paraId="38B29F74" w14:textId="77777777" w:rsidR="009E1133" w:rsidRPr="00C66D9E" w:rsidRDefault="009E1133" w:rsidP="009E1133">
            <w:pPr>
              <w:pStyle w:val="Listepuce"/>
              <w:numPr>
                <w:ilvl w:val="1"/>
                <w:numId w:val="19"/>
              </w:numPr>
              <w:rPr>
                <w:rFonts w:ascii="Century Gothic" w:hAnsi="Century Gothic" w:cs="Arial"/>
                <w:bCs/>
              </w:rPr>
            </w:pPr>
            <w:r w:rsidRPr="00C66D9E">
              <w:rPr>
                <w:rFonts w:ascii="Century Gothic" w:hAnsi="Century Gothic" w:cs="Arial"/>
                <w:bCs/>
              </w:rPr>
              <w:t>Suivi qualité avec outils</w:t>
            </w:r>
            <w:r w:rsidR="00E26712" w:rsidRPr="00C66D9E">
              <w:rPr>
                <w:rFonts w:ascii="Century Gothic" w:hAnsi="Century Gothic" w:cs="Arial"/>
                <w:bCs/>
              </w:rPr>
              <w:t xml:space="preserve"> CodeStyle, ReSharper, TeamCity ;</w:t>
            </w:r>
          </w:p>
          <w:p w14:paraId="379BEB6D" w14:textId="77777777" w:rsidR="009E1133" w:rsidRPr="00C66D9E" w:rsidRDefault="009E1133" w:rsidP="009E1133">
            <w:pPr>
              <w:pStyle w:val="Listepuce"/>
              <w:numPr>
                <w:ilvl w:val="1"/>
                <w:numId w:val="19"/>
              </w:numPr>
              <w:rPr>
                <w:rFonts w:ascii="Century Gothic" w:hAnsi="Century Gothic" w:cs="Arial"/>
                <w:bCs/>
              </w:rPr>
            </w:pPr>
            <w:r w:rsidRPr="00C66D9E">
              <w:rPr>
                <w:rFonts w:ascii="Century Gothic" w:hAnsi="Century Gothic" w:cs="Arial"/>
                <w:bCs/>
              </w:rPr>
              <w:t xml:space="preserve">Suivi </w:t>
            </w:r>
            <w:r w:rsidR="00E26712" w:rsidRPr="00C66D9E">
              <w:rPr>
                <w:rFonts w:ascii="Century Gothic" w:hAnsi="Century Gothic" w:cs="Arial"/>
                <w:bCs/>
              </w:rPr>
              <w:t xml:space="preserve">d’avancement et de version via </w:t>
            </w:r>
            <w:r w:rsidR="003347D8">
              <w:rPr>
                <w:rFonts w:ascii="Century Gothic" w:hAnsi="Century Gothic" w:cs="Arial"/>
                <w:bCs/>
              </w:rPr>
              <w:t>Azure DevOps</w:t>
            </w:r>
            <w:r w:rsidRPr="00C66D9E">
              <w:rPr>
                <w:rFonts w:ascii="Century Gothic" w:hAnsi="Century Gothic" w:cs="Arial"/>
                <w:bCs/>
              </w:rPr>
              <w:t xml:space="preserve"> ;</w:t>
            </w:r>
          </w:p>
          <w:p w14:paraId="73A3769B" w14:textId="77777777" w:rsidR="009E1133" w:rsidRPr="00C66D9E" w:rsidRDefault="00D832DE" w:rsidP="009E1133">
            <w:pPr>
              <w:pStyle w:val="Listepuce"/>
              <w:numPr>
                <w:ilvl w:val="1"/>
                <w:numId w:val="19"/>
              </w:numPr>
              <w:rPr>
                <w:rFonts w:ascii="Century Gothic" w:hAnsi="Century Gothic" w:cs="Arial"/>
                <w:bCs/>
              </w:rPr>
            </w:pPr>
            <w:r w:rsidRPr="00C66D9E">
              <w:rPr>
                <w:rFonts w:ascii="Century Gothic" w:hAnsi="Century Gothic" w:cs="Arial"/>
                <w:bCs/>
              </w:rPr>
              <w:t>Cycle d’intégration continue (plateformes Dev, Test, QA, Prod)</w:t>
            </w:r>
            <w:r w:rsidR="00D53D24" w:rsidRPr="00C66D9E">
              <w:rPr>
                <w:rFonts w:ascii="Century Gothic" w:hAnsi="Century Gothic" w:cs="Arial"/>
                <w:bCs/>
              </w:rPr>
              <w:t xml:space="preserve"> via TeamCity</w:t>
            </w:r>
            <w:r w:rsidRPr="00C66D9E">
              <w:rPr>
                <w:rFonts w:ascii="Century Gothic" w:hAnsi="Century Gothic" w:cs="Arial"/>
                <w:bCs/>
              </w:rPr>
              <w:t> ;</w:t>
            </w:r>
          </w:p>
          <w:p w14:paraId="610A197C" w14:textId="77777777" w:rsidR="00F63A7C" w:rsidRPr="00C66D9E" w:rsidRDefault="00E35811" w:rsidP="00F63A7C">
            <w:pPr>
              <w:pStyle w:val="Listepuce"/>
              <w:numPr>
                <w:ilvl w:val="1"/>
                <w:numId w:val="19"/>
              </w:numPr>
              <w:rPr>
                <w:rFonts w:ascii="Century Gothic" w:hAnsi="Century Gothic" w:cs="Arial"/>
                <w:bCs/>
              </w:rPr>
            </w:pPr>
            <w:r w:rsidRPr="00C66D9E">
              <w:rPr>
                <w:rFonts w:ascii="Century Gothic" w:hAnsi="Century Gothic" w:cs="Arial"/>
                <w:bCs/>
              </w:rPr>
              <w:t>Base de données SqlServer – via EntityFramework CodeFirst</w:t>
            </w:r>
          </w:p>
          <w:p w14:paraId="5B808994" w14:textId="77777777" w:rsidR="0051056D" w:rsidRPr="00C66D9E" w:rsidRDefault="0051056D" w:rsidP="0051056D">
            <w:pPr>
              <w:pStyle w:val="Listepuce"/>
              <w:numPr>
                <w:ilvl w:val="0"/>
                <w:numId w:val="0"/>
              </w:numPr>
              <w:rPr>
                <w:rFonts w:ascii="Century Gothic" w:hAnsi="Century Gothic" w:cs="Arial"/>
                <w:bCs/>
              </w:rPr>
            </w:pPr>
          </w:p>
          <w:p w14:paraId="6D2AE34E" w14:textId="77777777" w:rsidR="0051056D" w:rsidRPr="00C66D9E" w:rsidRDefault="0051056D" w:rsidP="0051056D">
            <w:pPr>
              <w:tabs>
                <w:tab w:val="left" w:pos="1620"/>
                <w:tab w:val="left" w:pos="2340"/>
                <w:tab w:val="left" w:pos="5220"/>
              </w:tabs>
              <w:suppressAutoHyphens/>
              <w:jc w:val="both"/>
              <w:outlineLvl w:val="0"/>
              <w:rPr>
                <w:rFonts w:ascii="Century Gothic" w:hAnsi="Century Gothic" w:cs="Arial"/>
                <w:bCs/>
                <w:i/>
              </w:rPr>
            </w:pPr>
            <w:r w:rsidRPr="00C66D9E">
              <w:rPr>
                <w:rFonts w:ascii="Century Gothic" w:hAnsi="Century Gothic" w:cs="Arial"/>
                <w:bCs/>
                <w:i/>
              </w:rPr>
              <w:t>Nouveau Projet Web « OneLink » : Création d’une application web intranet pour le passage de commande et le suivi de livraison/installation/paiement de matériel médicaux (principalement des automates et chaines). Produit destiné à recueillir des informations auprès du client final via des questionn</w:t>
            </w:r>
            <w:r w:rsidR="00E20F63">
              <w:rPr>
                <w:rFonts w:ascii="Century Gothic" w:hAnsi="Century Gothic" w:cs="Arial"/>
                <w:bCs/>
                <w:i/>
              </w:rPr>
              <w:t xml:space="preserve">aires puis grâce à ces derniers, </w:t>
            </w:r>
            <w:r w:rsidRPr="00C66D9E">
              <w:rPr>
                <w:rFonts w:ascii="Century Gothic" w:hAnsi="Century Gothic" w:cs="Arial"/>
                <w:bCs/>
                <w:i/>
              </w:rPr>
              <w:t>une base de données et un ensemble de règles métier</w:t>
            </w:r>
            <w:r w:rsidR="00E20F63">
              <w:rPr>
                <w:rFonts w:ascii="Century Gothic" w:hAnsi="Century Gothic" w:cs="Arial"/>
                <w:bCs/>
                <w:i/>
              </w:rPr>
              <w:t xml:space="preserve"> : </w:t>
            </w:r>
            <w:r w:rsidRPr="00C66D9E">
              <w:rPr>
                <w:rFonts w:ascii="Century Gothic" w:hAnsi="Century Gothic" w:cs="Arial"/>
                <w:bCs/>
                <w:i/>
              </w:rPr>
              <w:t>générer des devis de manière automatisé tout en gardant des traces.</w:t>
            </w:r>
          </w:p>
          <w:p w14:paraId="215F20CC" w14:textId="77777777" w:rsidR="0051056D" w:rsidRPr="00C66D9E" w:rsidRDefault="0051056D" w:rsidP="0051056D">
            <w:pPr>
              <w:tabs>
                <w:tab w:val="left" w:pos="1620"/>
                <w:tab w:val="left" w:pos="2340"/>
                <w:tab w:val="left" w:pos="5220"/>
              </w:tabs>
              <w:suppressAutoHyphens/>
              <w:jc w:val="both"/>
              <w:outlineLvl w:val="0"/>
              <w:rPr>
                <w:rFonts w:ascii="Century Gothic" w:hAnsi="Century Gothic" w:cs="Arial"/>
                <w:bCs/>
                <w:i/>
              </w:rPr>
            </w:pPr>
          </w:p>
          <w:p w14:paraId="5979F685" w14:textId="77777777" w:rsidR="0051056D" w:rsidRPr="00C66D9E" w:rsidRDefault="0051056D" w:rsidP="0051056D">
            <w:pPr>
              <w:pStyle w:val="Listepuce"/>
              <w:numPr>
                <w:ilvl w:val="0"/>
                <w:numId w:val="19"/>
              </w:numPr>
              <w:rPr>
                <w:rFonts w:ascii="Century Gothic" w:hAnsi="Century Gothic" w:cs="Arial"/>
                <w:bCs/>
              </w:rPr>
            </w:pPr>
            <w:r w:rsidRPr="00C66D9E">
              <w:rPr>
                <w:rFonts w:ascii="Century Gothic" w:hAnsi="Century Gothic" w:cs="Arial"/>
                <w:bCs/>
              </w:rPr>
              <w:t>Environnement et méthodologie :</w:t>
            </w:r>
          </w:p>
          <w:p w14:paraId="36F31FF0" w14:textId="77777777" w:rsidR="0051056D" w:rsidRDefault="0051056D" w:rsidP="004E63A0">
            <w:pPr>
              <w:pStyle w:val="Listepuce"/>
              <w:numPr>
                <w:ilvl w:val="1"/>
                <w:numId w:val="19"/>
              </w:numPr>
              <w:rPr>
                <w:rFonts w:ascii="Century Gothic" w:hAnsi="Century Gothic" w:cs="Arial"/>
                <w:bCs/>
              </w:rPr>
            </w:pPr>
            <w:r w:rsidRPr="00C66D9E">
              <w:rPr>
                <w:rFonts w:ascii="Century Gothic" w:hAnsi="Century Gothic" w:cs="Arial"/>
                <w:bCs/>
              </w:rPr>
              <w:t>2 développeur/concepteur en binôme + 2 chefs projet/pilote (client)</w:t>
            </w:r>
          </w:p>
          <w:p w14:paraId="281D08F0" w14:textId="77777777" w:rsidR="004E63A0" w:rsidRPr="004E63A0" w:rsidRDefault="004E63A0" w:rsidP="004E63A0">
            <w:pPr>
              <w:pStyle w:val="Listepuce"/>
              <w:numPr>
                <w:ilvl w:val="1"/>
                <w:numId w:val="19"/>
              </w:numPr>
              <w:rPr>
                <w:rFonts w:ascii="Century Gothic" w:hAnsi="Century Gothic" w:cs="Arial"/>
                <w:bCs/>
              </w:rPr>
            </w:pPr>
            <w:r>
              <w:rPr>
                <w:rFonts w:ascii="Century Gothic" w:hAnsi="Century Gothic" w:cs="Arial"/>
                <w:bCs/>
              </w:rPr>
              <w:t>+ IDEM projet (PM@Portal)</w:t>
            </w:r>
          </w:p>
          <w:p w14:paraId="7CECB55A" w14:textId="77777777" w:rsidR="009E1133" w:rsidRPr="00C66D9E" w:rsidRDefault="009E1133" w:rsidP="009E1133">
            <w:pPr>
              <w:pStyle w:val="Listepuce"/>
              <w:numPr>
                <w:ilvl w:val="0"/>
                <w:numId w:val="0"/>
              </w:numPr>
              <w:ind w:left="720"/>
              <w:rPr>
                <w:rFonts w:ascii="Century Gothic" w:hAnsi="Century Gothic" w:cs="Arial"/>
                <w:bCs/>
              </w:rPr>
            </w:pPr>
          </w:p>
          <w:p w14:paraId="1FF6398E" w14:textId="77777777" w:rsidR="00D07C29" w:rsidRPr="00C66D9E" w:rsidRDefault="00D07C29" w:rsidP="00E8797D">
            <w:pPr>
              <w:pStyle w:val="Listepuce"/>
              <w:numPr>
                <w:ilvl w:val="0"/>
                <w:numId w:val="0"/>
              </w:numPr>
              <w:rPr>
                <w:rFonts w:ascii="Trebuchet MS" w:hAnsi="Trebuchet MS" w:cs="Arial"/>
                <w:bCs/>
                <w:sz w:val="16"/>
                <w:szCs w:val="16"/>
                <w:highlight w:val="yellow"/>
              </w:rPr>
            </w:pPr>
          </w:p>
        </w:tc>
      </w:tr>
      <w:tr w:rsidR="00C66D9E" w:rsidRPr="004E31B1" w14:paraId="711B5EB8" w14:textId="77777777" w:rsidTr="00AC21F2">
        <w:trPr>
          <w:gridAfter w:val="1"/>
          <w:wAfter w:w="323" w:type="dxa"/>
          <w:trHeight w:val="236"/>
        </w:trPr>
        <w:tc>
          <w:tcPr>
            <w:tcW w:w="10848" w:type="dxa"/>
            <w:gridSpan w:val="2"/>
          </w:tcPr>
          <w:p w14:paraId="6A86D6AB" w14:textId="77777777" w:rsidR="009E1133" w:rsidRPr="00C66D9E" w:rsidRDefault="0051056D" w:rsidP="0051056D">
            <w:pPr>
              <w:rPr>
                <w:rFonts w:ascii="Century Gothic" w:hAnsi="Century Gothic" w:cs="Arial"/>
                <w:b/>
                <w:bCs/>
                <w:sz w:val="24"/>
                <w:szCs w:val="24"/>
                <w:lang w:val="en-US"/>
              </w:rPr>
            </w:pPr>
            <w:r w:rsidRPr="000E7A3C">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.NET Core 2.1</w:t>
            </w:r>
            <w:r w:rsidR="009E1133"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EntityFramework Core</w:t>
            </w:r>
            <w:r w:rsidR="009E1133"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Razor</w:t>
            </w:r>
            <w:r w:rsidR="009E1133" w:rsidRPr="00C66D9E">
              <w:rPr>
                <w:rFonts w:ascii="Century Gothic" w:hAnsi="Century Gothic" w:cs="Arial"/>
                <w:b/>
                <w:bCs/>
                <w:sz w:val="24"/>
                <w:szCs w:val="24"/>
                <w:lang w:val="en-US"/>
              </w:rPr>
              <w:t xml:space="preserve">, JSON, </w:t>
            </w:r>
            <w:r w:rsidR="00D53D24" w:rsidRPr="00C66D9E">
              <w:rPr>
                <w:rFonts w:ascii="Century Gothic" w:hAnsi="Century Gothic" w:cs="Arial"/>
                <w:b/>
                <w:bCs/>
                <w:sz w:val="24"/>
                <w:szCs w:val="24"/>
                <w:lang w:val="en-US"/>
              </w:rPr>
              <w:t>Visual Studio</w:t>
            </w:r>
            <w:r w:rsidR="009E1133" w:rsidRPr="00C66D9E">
              <w:rPr>
                <w:rFonts w:ascii="Century Gothic" w:hAnsi="Century Gothic" w:cs="Arial"/>
                <w:b/>
                <w:bCs/>
                <w:sz w:val="24"/>
                <w:szCs w:val="24"/>
                <w:lang w:val="en-US"/>
              </w:rPr>
              <w:t xml:space="preserve">, </w:t>
            </w:r>
          </w:p>
          <w:p w14:paraId="51E65F39" w14:textId="77777777" w:rsidR="009E1133" w:rsidRPr="00C66D9E" w:rsidRDefault="00663557" w:rsidP="004F2372">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 xml:space="preserve">Azure DevOps, </w:t>
            </w:r>
            <w:r w:rsidR="00C46151" w:rsidRPr="00C46151">
              <w:rPr>
                <w:rFonts w:ascii="Century Gothic" w:hAnsi="Century Gothic" w:cs="Arial"/>
                <w:b/>
                <w:bCs/>
                <w:sz w:val="24"/>
                <w:szCs w:val="24"/>
                <w:lang w:val="en-US"/>
              </w:rPr>
              <w:t>Azure Repos</w:t>
            </w:r>
            <w:r w:rsidR="00C46151">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TFS</w:t>
            </w:r>
            <w:r w:rsidR="009E1133"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TeamCity</w:t>
            </w:r>
            <w:r w:rsidR="009E1133"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HTML5/CSS3</w:t>
            </w:r>
            <w:r w:rsidR="009E1133"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Javascript, JQuery, Bootstrap</w:t>
            </w:r>
            <w:r w:rsidR="009E1133" w:rsidRPr="00C66D9E">
              <w:rPr>
                <w:rFonts w:ascii="Century Gothic" w:hAnsi="Century Gothic" w:cs="Arial"/>
                <w:b/>
                <w:bCs/>
                <w:sz w:val="24"/>
                <w:szCs w:val="24"/>
                <w:lang w:val="en-US"/>
              </w:rPr>
              <w:t xml:space="preserve">, </w:t>
            </w:r>
          </w:p>
          <w:p w14:paraId="06AF9F7A" w14:textId="77777777" w:rsidR="00785AAD" w:rsidRDefault="009E1133" w:rsidP="00A2204C">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 xml:space="preserve">SQL </w:t>
            </w:r>
            <w:r w:rsidR="00D53D24" w:rsidRPr="00C66D9E">
              <w:rPr>
                <w:rFonts w:ascii="Century Gothic" w:hAnsi="Century Gothic" w:cs="Arial"/>
                <w:b/>
                <w:bCs/>
                <w:sz w:val="24"/>
                <w:szCs w:val="24"/>
                <w:lang w:val="en-US"/>
              </w:rPr>
              <w:t>Server</w:t>
            </w:r>
            <w:r w:rsidRPr="00C66D9E">
              <w:rPr>
                <w:rFonts w:ascii="Century Gothic" w:hAnsi="Century Gothic" w:cs="Arial"/>
                <w:b/>
                <w:bCs/>
                <w:sz w:val="24"/>
                <w:szCs w:val="24"/>
                <w:lang w:val="en-US"/>
              </w:rPr>
              <w:t xml:space="preserve">, </w:t>
            </w:r>
            <w:r w:rsidR="00D53D24" w:rsidRPr="00C66D9E">
              <w:rPr>
                <w:rFonts w:ascii="Century Gothic" w:hAnsi="Century Gothic" w:cs="Arial"/>
                <w:b/>
                <w:bCs/>
                <w:sz w:val="24"/>
                <w:szCs w:val="24"/>
                <w:lang w:val="en-US"/>
              </w:rPr>
              <w:t>xUnit</w:t>
            </w:r>
            <w:r w:rsidRPr="00C66D9E">
              <w:rPr>
                <w:rFonts w:ascii="Century Gothic" w:hAnsi="Century Gothic" w:cs="Arial"/>
                <w:b/>
                <w:bCs/>
                <w:sz w:val="24"/>
                <w:szCs w:val="24"/>
                <w:lang w:val="en-US"/>
              </w:rPr>
              <w:t>, Excel</w:t>
            </w:r>
            <w:r w:rsidR="00D53D24" w:rsidRPr="00C66D9E">
              <w:rPr>
                <w:rFonts w:ascii="Century Gothic" w:hAnsi="Century Gothic" w:cs="Arial"/>
                <w:b/>
                <w:bCs/>
                <w:sz w:val="24"/>
                <w:szCs w:val="24"/>
                <w:lang w:val="en-US"/>
              </w:rPr>
              <w:t>, A</w:t>
            </w:r>
            <w:r w:rsidR="00CD4D51" w:rsidRPr="00C66D9E">
              <w:rPr>
                <w:rFonts w:ascii="Century Gothic" w:hAnsi="Century Gothic" w:cs="Arial"/>
                <w:b/>
                <w:bCs/>
                <w:sz w:val="24"/>
                <w:szCs w:val="24"/>
                <w:lang w:val="en-US"/>
              </w:rPr>
              <w:t>s</w:t>
            </w:r>
            <w:r w:rsidR="00D53D24" w:rsidRPr="00C66D9E">
              <w:rPr>
                <w:rFonts w:ascii="Century Gothic" w:hAnsi="Century Gothic" w:cs="Arial"/>
                <w:b/>
                <w:bCs/>
                <w:sz w:val="24"/>
                <w:szCs w:val="24"/>
                <w:lang w:val="en-US"/>
              </w:rPr>
              <w:t>pose,</w:t>
            </w:r>
            <w:r w:rsidR="00CD4D51" w:rsidRPr="00C66D9E">
              <w:rPr>
                <w:rFonts w:ascii="Century Gothic" w:hAnsi="Century Gothic" w:cs="Arial"/>
                <w:b/>
                <w:bCs/>
                <w:sz w:val="24"/>
                <w:szCs w:val="24"/>
                <w:lang w:val="en-US"/>
              </w:rPr>
              <w:t xml:space="preserve"> IronPdf,</w:t>
            </w:r>
            <w:r w:rsidR="00D53D24" w:rsidRPr="00C66D9E">
              <w:rPr>
                <w:rFonts w:ascii="Century Gothic" w:hAnsi="Century Gothic" w:cs="Arial"/>
                <w:b/>
                <w:bCs/>
                <w:sz w:val="24"/>
                <w:szCs w:val="24"/>
                <w:lang w:val="en-US"/>
              </w:rPr>
              <w:t xml:space="preserve"> Kendo</w:t>
            </w:r>
          </w:p>
          <w:p w14:paraId="38C4CDE3" w14:textId="27190A5F" w:rsidR="00CB6BB6" w:rsidRPr="00A2204C" w:rsidRDefault="00CB6BB6" w:rsidP="00A2204C">
            <w:pPr>
              <w:jc w:val="center"/>
              <w:rPr>
                <w:rFonts w:ascii="Century Gothic" w:hAnsi="Century Gothic" w:cs="Arial"/>
                <w:b/>
                <w:bCs/>
                <w:sz w:val="24"/>
                <w:szCs w:val="24"/>
                <w:lang w:val="en-US"/>
              </w:rPr>
            </w:pPr>
          </w:p>
        </w:tc>
      </w:tr>
      <w:tr w:rsidR="00C66D9E" w:rsidRPr="00C66D9E" w14:paraId="4BBAC411" w14:textId="77777777" w:rsidTr="00AC21F2">
        <w:trPr>
          <w:gridAfter w:val="1"/>
          <w:wAfter w:w="323" w:type="dxa"/>
        </w:trPr>
        <w:tc>
          <w:tcPr>
            <w:tcW w:w="10848" w:type="dxa"/>
            <w:gridSpan w:val="2"/>
            <w:shd w:val="clear" w:color="auto" w:fill="C5E0B3" w:themeFill="accent6" w:themeFillTint="66"/>
          </w:tcPr>
          <w:p w14:paraId="420DB034" w14:textId="77777777" w:rsidR="000B5885" w:rsidRPr="00C66D9E" w:rsidRDefault="00AB10E3" w:rsidP="001702B6">
            <w:pPr>
              <w:jc w:val="center"/>
              <w:rPr>
                <w:rFonts w:ascii="Century Gothic" w:hAnsi="Century Gothic" w:cs="Arial"/>
                <w:b/>
                <w:bCs/>
                <w:sz w:val="36"/>
                <w:szCs w:val="36"/>
              </w:rPr>
            </w:pPr>
            <w:r w:rsidRPr="00C66D9E">
              <w:rPr>
                <w:rFonts w:ascii="Century Gothic" w:hAnsi="Century Gothic" w:cs="Arial"/>
                <w:b/>
                <w:bCs/>
                <w:sz w:val="36"/>
                <w:szCs w:val="36"/>
              </w:rPr>
              <w:t>ISILOG</w:t>
            </w:r>
            <w:r w:rsidR="000B5885" w:rsidRPr="00C66D9E">
              <w:rPr>
                <w:rFonts w:ascii="Century Gothic" w:hAnsi="Century Gothic" w:cs="Arial"/>
                <w:b/>
                <w:bCs/>
                <w:sz w:val="36"/>
                <w:szCs w:val="36"/>
              </w:rPr>
              <w:t xml:space="preserve"> </w:t>
            </w:r>
            <w:r w:rsidR="00B12CF6" w:rsidRPr="00C66D9E">
              <w:rPr>
                <w:rFonts w:ascii="Century Gothic" w:hAnsi="Century Gothic" w:cs="Arial"/>
                <w:b/>
                <w:bCs/>
                <w:sz w:val="36"/>
                <w:szCs w:val="36"/>
              </w:rPr>
              <w:t>/</w:t>
            </w:r>
            <w:r w:rsidR="000B5885" w:rsidRPr="00C66D9E">
              <w:rPr>
                <w:rFonts w:ascii="Century Gothic" w:hAnsi="Century Gothic" w:cs="Arial"/>
                <w:b/>
                <w:bCs/>
                <w:sz w:val="36"/>
                <w:szCs w:val="36"/>
              </w:rPr>
              <w:t xml:space="preserve"> </w:t>
            </w:r>
            <w:r w:rsidRPr="00C66D9E">
              <w:rPr>
                <w:rFonts w:ascii="Century Gothic" w:hAnsi="Century Gothic" w:cs="Arial"/>
                <w:b/>
                <w:bCs/>
                <w:sz w:val="36"/>
                <w:szCs w:val="36"/>
              </w:rPr>
              <w:t>NANTES</w:t>
            </w:r>
          </w:p>
          <w:p w14:paraId="222DA25E" w14:textId="1CD10496" w:rsidR="000B5885" w:rsidRPr="00C66D9E" w:rsidRDefault="00AB10E3" w:rsidP="001702B6">
            <w:pPr>
              <w:jc w:val="center"/>
              <w:rPr>
                <w:rFonts w:ascii="Century Gothic" w:hAnsi="Century Gothic" w:cs="Arial"/>
                <w:bCs/>
                <w:sz w:val="28"/>
                <w:szCs w:val="28"/>
              </w:rPr>
            </w:pPr>
            <w:r w:rsidRPr="00C66D9E">
              <w:rPr>
                <w:rFonts w:ascii="Century Gothic" w:hAnsi="Century Gothic" w:cs="Arial"/>
                <w:bCs/>
                <w:sz w:val="28"/>
                <w:szCs w:val="28"/>
              </w:rPr>
              <w:t>0</w:t>
            </w:r>
            <w:r w:rsidR="00CB0807">
              <w:rPr>
                <w:rFonts w:ascii="Century Gothic" w:hAnsi="Century Gothic" w:cs="Arial"/>
                <w:bCs/>
                <w:sz w:val="28"/>
                <w:szCs w:val="28"/>
              </w:rPr>
              <w:t>1</w:t>
            </w:r>
            <w:r w:rsidRPr="00C66D9E">
              <w:rPr>
                <w:rFonts w:ascii="Century Gothic" w:hAnsi="Century Gothic" w:cs="Arial"/>
                <w:bCs/>
                <w:sz w:val="28"/>
                <w:szCs w:val="28"/>
              </w:rPr>
              <w:t>/2017 à 1</w:t>
            </w:r>
            <w:r w:rsidR="00CB0807">
              <w:rPr>
                <w:rFonts w:ascii="Century Gothic" w:hAnsi="Century Gothic" w:cs="Arial"/>
                <w:bCs/>
                <w:sz w:val="28"/>
                <w:szCs w:val="28"/>
              </w:rPr>
              <w:t>2</w:t>
            </w:r>
            <w:r w:rsidRPr="00C66D9E">
              <w:rPr>
                <w:rFonts w:ascii="Century Gothic" w:hAnsi="Century Gothic" w:cs="Arial"/>
                <w:bCs/>
                <w:sz w:val="28"/>
                <w:szCs w:val="28"/>
              </w:rPr>
              <w:t>/2018</w:t>
            </w:r>
          </w:p>
        </w:tc>
      </w:tr>
      <w:tr w:rsidR="00C66D9E" w:rsidRPr="00C66D9E" w14:paraId="5B826FDB" w14:textId="77777777" w:rsidTr="00AC21F2">
        <w:trPr>
          <w:gridAfter w:val="1"/>
          <w:wAfter w:w="323" w:type="dxa"/>
        </w:trPr>
        <w:tc>
          <w:tcPr>
            <w:tcW w:w="10848" w:type="dxa"/>
            <w:gridSpan w:val="2"/>
          </w:tcPr>
          <w:p w14:paraId="5700AACC" w14:textId="77777777" w:rsidR="000B5885" w:rsidRPr="00C66D9E" w:rsidRDefault="000B5885" w:rsidP="001702B6">
            <w:pPr>
              <w:pStyle w:val="Listepuce"/>
              <w:ind w:left="0"/>
              <w:rPr>
                <w:rFonts w:ascii="Century Gothic" w:hAnsi="Century Gothic" w:cs="Arial"/>
                <w:bCs/>
              </w:rPr>
            </w:pPr>
          </w:p>
          <w:p w14:paraId="4FA54028" w14:textId="77777777" w:rsidR="009E1133" w:rsidRPr="00C66D9E" w:rsidRDefault="00AB10E3" w:rsidP="009E1133">
            <w:pPr>
              <w:pStyle w:val="Listepuce"/>
              <w:numPr>
                <w:ilvl w:val="0"/>
                <w:numId w:val="0"/>
              </w:numPr>
              <w:rPr>
                <w:rFonts w:ascii="Century Gothic" w:hAnsi="Century Gothic" w:cs="Arial"/>
                <w:b/>
                <w:bCs/>
              </w:rPr>
            </w:pPr>
            <w:r w:rsidRPr="00C66D9E">
              <w:rPr>
                <w:rFonts w:ascii="Century Gothic" w:hAnsi="Century Gothic" w:cs="Arial"/>
                <w:b/>
                <w:bCs/>
              </w:rPr>
              <w:t>Concepteur/Développeur .NET</w:t>
            </w:r>
          </w:p>
          <w:p w14:paraId="119B1587" w14:textId="77777777" w:rsidR="00AB10E3" w:rsidRPr="00C66D9E" w:rsidRDefault="00AB10E3" w:rsidP="009E1133">
            <w:pPr>
              <w:pStyle w:val="Listepuce"/>
              <w:numPr>
                <w:ilvl w:val="0"/>
                <w:numId w:val="0"/>
              </w:numPr>
              <w:rPr>
                <w:rFonts w:ascii="Century Gothic" w:hAnsi="Century Gothic" w:cs="Arial"/>
                <w:bCs/>
                <w:i/>
              </w:rPr>
            </w:pPr>
          </w:p>
          <w:p w14:paraId="05958B1A" w14:textId="77777777" w:rsidR="000B5885" w:rsidRPr="00C66D9E" w:rsidRDefault="00AB10E3" w:rsidP="00AB10E3">
            <w:pPr>
              <w:pStyle w:val="Listepuce"/>
              <w:ind w:left="0"/>
              <w:rPr>
                <w:rFonts w:ascii="Century Gothic" w:hAnsi="Century Gothic" w:cs="Arial"/>
                <w:bCs/>
                <w:i/>
              </w:rPr>
            </w:pPr>
            <w:r w:rsidRPr="00C66D9E">
              <w:rPr>
                <w:rFonts w:ascii="Century Gothic" w:hAnsi="Century Gothic" w:cs="Arial"/>
                <w:bCs/>
                <w:i/>
              </w:rPr>
              <w:t>Projet ‘IWS Infinity’ : Suite logiciel principalement web (avec outils en client lourd) pour la gestion TMA (ITSM-ITAM) et de patrimoine (GMAO). Outil avec fort niveau de personnalisation pour le client (</w:t>
            </w:r>
            <w:r w:rsidR="00FB7FF5" w:rsidRPr="00C66D9E">
              <w:rPr>
                <w:rFonts w:ascii="Century Gothic" w:hAnsi="Century Gothic" w:cs="Arial"/>
                <w:bCs/>
                <w:i/>
              </w:rPr>
              <w:t>apparence</w:t>
            </w:r>
            <w:r w:rsidRPr="00C66D9E">
              <w:rPr>
                <w:rFonts w:ascii="Century Gothic" w:hAnsi="Century Gothic" w:cs="Arial"/>
                <w:bCs/>
                <w:i/>
              </w:rPr>
              <w:t xml:space="preserve">, </w:t>
            </w:r>
            <w:r w:rsidR="00FB7FF5" w:rsidRPr="00C66D9E">
              <w:rPr>
                <w:rFonts w:ascii="Century Gothic" w:hAnsi="Century Gothic" w:cs="Arial"/>
                <w:bCs/>
                <w:i/>
              </w:rPr>
              <w:t>menu, contenu des formulaires</w:t>
            </w:r>
            <w:r w:rsidRPr="00C66D9E">
              <w:rPr>
                <w:rFonts w:ascii="Century Gothic" w:hAnsi="Century Gothic" w:cs="Arial"/>
                <w:bCs/>
                <w:i/>
              </w:rPr>
              <w:t xml:space="preserve">, </w:t>
            </w:r>
            <w:r w:rsidR="00FB7FF5" w:rsidRPr="00C66D9E">
              <w:rPr>
                <w:rFonts w:ascii="Century Gothic" w:hAnsi="Century Gothic" w:cs="Arial"/>
                <w:bCs/>
                <w:i/>
              </w:rPr>
              <w:t>positionnement éléments</w:t>
            </w:r>
            <w:r w:rsidRPr="00C66D9E">
              <w:rPr>
                <w:rFonts w:ascii="Century Gothic" w:hAnsi="Century Gothic" w:cs="Arial"/>
                <w:bCs/>
                <w:i/>
              </w:rPr>
              <w:t xml:space="preserve">, </w:t>
            </w:r>
            <w:r w:rsidR="00FB7FF5" w:rsidRPr="00C66D9E">
              <w:rPr>
                <w:rFonts w:ascii="Century Gothic" w:hAnsi="Century Gothic" w:cs="Arial"/>
                <w:bCs/>
                <w:i/>
              </w:rPr>
              <w:t>langue des textes</w:t>
            </w:r>
            <w:r w:rsidR="00041DB8" w:rsidRPr="00C66D9E">
              <w:rPr>
                <w:rFonts w:ascii="Century Gothic" w:hAnsi="Century Gothic" w:cs="Arial"/>
                <w:bCs/>
                <w:i/>
              </w:rPr>
              <w:t>) et fortes normes qualité (ISO 20000-1, ISO 9001, NF)</w:t>
            </w:r>
            <w:r w:rsidRPr="00C66D9E">
              <w:rPr>
                <w:rFonts w:ascii="Century Gothic" w:hAnsi="Century Gothic" w:cs="Arial"/>
                <w:bCs/>
                <w:i/>
              </w:rPr>
              <w:t>. Refonte totale (progressive) de la solution</w:t>
            </w:r>
            <w:r w:rsidR="00041DB8" w:rsidRPr="00C66D9E">
              <w:rPr>
                <w:rFonts w:ascii="Century Gothic" w:hAnsi="Century Gothic" w:cs="Arial"/>
                <w:bCs/>
                <w:i/>
              </w:rPr>
              <w:t xml:space="preserve"> (20ans d’existant)</w:t>
            </w:r>
            <w:r w:rsidRPr="00C66D9E">
              <w:rPr>
                <w:rFonts w:ascii="Century Gothic" w:hAnsi="Century Gothic" w:cs="Arial"/>
                <w:bCs/>
                <w:i/>
              </w:rPr>
              <w:t xml:space="preserve"> pour être responsive (navigateurs web et appareils mobiles iOS et Android)</w:t>
            </w:r>
            <w:r w:rsidR="00041DB8" w:rsidRPr="00C66D9E">
              <w:rPr>
                <w:rFonts w:ascii="Century Gothic" w:hAnsi="Century Gothic" w:cs="Arial"/>
                <w:bCs/>
                <w:i/>
              </w:rPr>
              <w:t>.</w:t>
            </w:r>
          </w:p>
          <w:p w14:paraId="55061A9E" w14:textId="77777777" w:rsidR="000B5885" w:rsidRPr="00C66D9E" w:rsidRDefault="000B5885" w:rsidP="000B5885">
            <w:pPr>
              <w:pStyle w:val="Listepuce"/>
              <w:numPr>
                <w:ilvl w:val="0"/>
                <w:numId w:val="0"/>
              </w:numPr>
              <w:ind w:left="720"/>
              <w:rPr>
                <w:rFonts w:ascii="Century Gothic" w:hAnsi="Century Gothic" w:cs="Arial"/>
                <w:bCs/>
              </w:rPr>
            </w:pPr>
          </w:p>
          <w:p w14:paraId="663805C0" w14:textId="77777777" w:rsidR="009E1133" w:rsidRPr="00C66D9E" w:rsidRDefault="00AB10E3" w:rsidP="009E1133">
            <w:pPr>
              <w:pStyle w:val="Listepuce"/>
              <w:numPr>
                <w:ilvl w:val="0"/>
                <w:numId w:val="18"/>
              </w:numPr>
              <w:rPr>
                <w:rFonts w:ascii="Century Gothic" w:hAnsi="Century Gothic" w:cs="Arial"/>
                <w:bCs/>
              </w:rPr>
            </w:pPr>
            <w:r w:rsidRPr="00C66D9E">
              <w:rPr>
                <w:rFonts w:ascii="Century Gothic" w:hAnsi="Century Gothic" w:cs="Arial"/>
                <w:bCs/>
              </w:rPr>
              <w:t>Travail en cycle en V dans l’équipe de développement majeure</w:t>
            </w:r>
            <w:r w:rsidR="009E1133" w:rsidRPr="00C66D9E">
              <w:rPr>
                <w:rFonts w:ascii="Century Gothic" w:hAnsi="Century Gothic" w:cs="Arial"/>
                <w:bCs/>
              </w:rPr>
              <w:t xml:space="preserve"> :</w:t>
            </w:r>
          </w:p>
          <w:p w14:paraId="0E41753D" w14:textId="77777777" w:rsidR="009E1133" w:rsidRPr="00C66D9E" w:rsidRDefault="00AB10E3" w:rsidP="009E1133">
            <w:pPr>
              <w:pStyle w:val="Listepuce"/>
              <w:numPr>
                <w:ilvl w:val="1"/>
                <w:numId w:val="18"/>
              </w:numPr>
              <w:rPr>
                <w:rFonts w:ascii="Century Gothic" w:hAnsi="Century Gothic" w:cs="Arial"/>
                <w:bCs/>
              </w:rPr>
            </w:pPr>
            <w:r w:rsidRPr="00C66D9E">
              <w:rPr>
                <w:rFonts w:ascii="Century Gothic" w:hAnsi="Century Gothic" w:cs="Arial"/>
                <w:bCs/>
              </w:rPr>
              <w:t>Maj du progiciel via déploiement de nouvelle version tous les 2-3 ans</w:t>
            </w:r>
          </w:p>
          <w:p w14:paraId="003B5A83" w14:textId="77777777" w:rsidR="00C1657F" w:rsidRPr="00C66D9E" w:rsidRDefault="00AB10E3" w:rsidP="009E1133">
            <w:pPr>
              <w:pStyle w:val="Listepuce"/>
              <w:numPr>
                <w:ilvl w:val="1"/>
                <w:numId w:val="18"/>
              </w:numPr>
              <w:rPr>
                <w:rFonts w:ascii="Century Gothic" w:hAnsi="Century Gothic" w:cs="Arial"/>
                <w:bCs/>
              </w:rPr>
            </w:pPr>
            <w:r w:rsidRPr="00C66D9E">
              <w:rPr>
                <w:rFonts w:ascii="Century Gothic" w:hAnsi="Century Gothic" w:cs="Arial"/>
                <w:bCs/>
              </w:rPr>
              <w:t>Découpage en équipe</w:t>
            </w:r>
            <w:r w:rsidR="00C1657F" w:rsidRPr="00C66D9E">
              <w:rPr>
                <w:rFonts w:ascii="Century Gothic" w:hAnsi="Century Gothic" w:cs="Arial"/>
                <w:bCs/>
              </w:rPr>
              <w:t> :</w:t>
            </w:r>
          </w:p>
          <w:p w14:paraId="000C13A8" w14:textId="77777777" w:rsidR="00C1657F" w:rsidRPr="00C66D9E" w:rsidRDefault="00C1657F" w:rsidP="00C1657F">
            <w:pPr>
              <w:pStyle w:val="Listepuce"/>
              <w:numPr>
                <w:ilvl w:val="2"/>
                <w:numId w:val="18"/>
              </w:numPr>
              <w:rPr>
                <w:rFonts w:ascii="Century Gothic" w:hAnsi="Century Gothic" w:cs="Arial"/>
                <w:bCs/>
              </w:rPr>
            </w:pPr>
            <w:r w:rsidRPr="00C66D9E">
              <w:rPr>
                <w:rFonts w:ascii="Century Gothic" w:hAnsi="Century Gothic" w:cs="Arial"/>
                <w:bCs/>
              </w:rPr>
              <w:t>Niveau</w:t>
            </w:r>
            <w:r w:rsidR="00AB10E3" w:rsidRPr="00C66D9E">
              <w:rPr>
                <w:rFonts w:ascii="Century Gothic" w:hAnsi="Century Gothic" w:cs="Arial"/>
                <w:bCs/>
              </w:rPr>
              <w:t xml:space="preserve"> 1 : support client</w:t>
            </w:r>
          </w:p>
          <w:p w14:paraId="6A5AD31F" w14:textId="77777777" w:rsidR="00C1657F" w:rsidRPr="00C66D9E" w:rsidRDefault="00C1657F" w:rsidP="00C1657F">
            <w:pPr>
              <w:pStyle w:val="Listepuce"/>
              <w:numPr>
                <w:ilvl w:val="2"/>
                <w:numId w:val="18"/>
              </w:numPr>
              <w:rPr>
                <w:rFonts w:ascii="Century Gothic" w:hAnsi="Century Gothic" w:cs="Arial"/>
                <w:bCs/>
              </w:rPr>
            </w:pPr>
            <w:r w:rsidRPr="00C66D9E">
              <w:rPr>
                <w:rFonts w:ascii="Century Gothic" w:hAnsi="Century Gothic" w:cs="Arial"/>
                <w:bCs/>
              </w:rPr>
              <w:t>Niveau</w:t>
            </w:r>
            <w:r w:rsidR="00AB10E3" w:rsidRPr="00C66D9E">
              <w:rPr>
                <w:rFonts w:ascii="Century Gothic" w:hAnsi="Century Gothic" w:cs="Arial"/>
                <w:bCs/>
              </w:rPr>
              <w:t xml:space="preserve"> 2 : développement</w:t>
            </w:r>
          </w:p>
          <w:p w14:paraId="3962323A" w14:textId="77777777" w:rsidR="00C1657F" w:rsidRPr="00C66D9E" w:rsidRDefault="00AB10E3" w:rsidP="00C1657F">
            <w:pPr>
              <w:pStyle w:val="Listepuce"/>
              <w:numPr>
                <w:ilvl w:val="3"/>
                <w:numId w:val="18"/>
              </w:numPr>
              <w:rPr>
                <w:rFonts w:ascii="Century Gothic" w:hAnsi="Century Gothic" w:cs="Arial"/>
                <w:bCs/>
              </w:rPr>
            </w:pPr>
            <w:r w:rsidRPr="00C66D9E">
              <w:rPr>
                <w:rFonts w:ascii="Century Gothic" w:hAnsi="Century Gothic" w:cs="Arial"/>
                <w:bCs/>
              </w:rPr>
              <w:t>Equipe mineure : Correction bugs et livraisons version</w:t>
            </w:r>
            <w:r w:rsidR="002E7AA9" w:rsidRPr="00C66D9E">
              <w:rPr>
                <w:rFonts w:ascii="Century Gothic" w:hAnsi="Century Gothic" w:cs="Arial"/>
                <w:bCs/>
              </w:rPr>
              <w:t>s</w:t>
            </w:r>
            <w:r w:rsidRPr="00C66D9E">
              <w:rPr>
                <w:rFonts w:ascii="Century Gothic" w:hAnsi="Century Gothic" w:cs="Arial"/>
                <w:bCs/>
              </w:rPr>
              <w:t xml:space="preserve"> correctives</w:t>
            </w:r>
          </w:p>
          <w:p w14:paraId="072DB6B6" w14:textId="77777777" w:rsidR="00AB10E3" w:rsidRPr="00C66D9E" w:rsidRDefault="00AB10E3" w:rsidP="00C1657F">
            <w:pPr>
              <w:pStyle w:val="Listepuce"/>
              <w:numPr>
                <w:ilvl w:val="3"/>
                <w:numId w:val="18"/>
              </w:numPr>
              <w:rPr>
                <w:rFonts w:ascii="Century Gothic" w:hAnsi="Century Gothic" w:cs="Arial"/>
                <w:bCs/>
              </w:rPr>
            </w:pPr>
            <w:r w:rsidRPr="00C66D9E">
              <w:rPr>
                <w:rFonts w:ascii="Century Gothic" w:hAnsi="Century Gothic" w:cs="Arial"/>
                <w:bCs/>
              </w:rPr>
              <w:t>Equipe majeure : Développement de nouvelles fonctionnalités, refonte</w:t>
            </w:r>
            <w:r w:rsidR="002E7AA9" w:rsidRPr="00C66D9E">
              <w:rPr>
                <w:rFonts w:ascii="Century Gothic" w:hAnsi="Century Gothic" w:cs="Arial"/>
                <w:bCs/>
              </w:rPr>
              <w:t>s</w:t>
            </w:r>
            <w:r w:rsidRPr="00C66D9E">
              <w:rPr>
                <w:rFonts w:ascii="Century Gothic" w:hAnsi="Century Gothic" w:cs="Arial"/>
                <w:bCs/>
              </w:rPr>
              <w:t xml:space="preserve"> profondes de l’existant</w:t>
            </w:r>
            <w:r w:rsidR="002E7AA9" w:rsidRPr="00C66D9E">
              <w:rPr>
                <w:rFonts w:ascii="Century Gothic" w:hAnsi="Century Gothic" w:cs="Arial"/>
                <w:bCs/>
              </w:rPr>
              <w:t>, livraisons nouvelles versions</w:t>
            </w:r>
          </w:p>
          <w:p w14:paraId="7FC71D35" w14:textId="77777777" w:rsidR="00536A14" w:rsidRPr="00C66D9E" w:rsidRDefault="00536A14" w:rsidP="00C1657F">
            <w:pPr>
              <w:pStyle w:val="Listepuce"/>
              <w:numPr>
                <w:ilvl w:val="3"/>
                <w:numId w:val="18"/>
              </w:numPr>
              <w:rPr>
                <w:rFonts w:ascii="Century Gothic" w:hAnsi="Century Gothic" w:cs="Arial"/>
                <w:bCs/>
              </w:rPr>
            </w:pPr>
            <w:r w:rsidRPr="00C66D9E">
              <w:rPr>
                <w:rFonts w:ascii="Century Gothic" w:hAnsi="Century Gothic" w:cs="Arial"/>
                <w:bCs/>
              </w:rPr>
              <w:t>Equipe analyse fonctionnelle/graphique</w:t>
            </w:r>
          </w:p>
          <w:p w14:paraId="14B88A32" w14:textId="77777777" w:rsidR="00C1657F" w:rsidRPr="00C66D9E" w:rsidRDefault="00C1657F" w:rsidP="00C1657F">
            <w:pPr>
              <w:pStyle w:val="Listepuce"/>
              <w:numPr>
                <w:ilvl w:val="2"/>
                <w:numId w:val="18"/>
              </w:numPr>
              <w:rPr>
                <w:rFonts w:ascii="Century Gothic" w:hAnsi="Century Gothic" w:cs="Arial"/>
                <w:bCs/>
              </w:rPr>
            </w:pPr>
            <w:r w:rsidRPr="00C66D9E">
              <w:rPr>
                <w:rFonts w:ascii="Century Gothic" w:hAnsi="Century Gothic" w:cs="Arial"/>
                <w:bCs/>
              </w:rPr>
              <w:t>Niveau 3 : architecture</w:t>
            </w:r>
          </w:p>
          <w:p w14:paraId="069A5119" w14:textId="77777777" w:rsidR="0093365F" w:rsidRPr="00C66D9E" w:rsidRDefault="0093365F" w:rsidP="0093365F">
            <w:pPr>
              <w:pStyle w:val="Listepuce"/>
              <w:numPr>
                <w:ilvl w:val="1"/>
                <w:numId w:val="18"/>
              </w:numPr>
              <w:rPr>
                <w:rFonts w:ascii="Century Gothic" w:hAnsi="Century Gothic" w:cs="Arial"/>
                <w:bCs/>
              </w:rPr>
            </w:pPr>
            <w:r w:rsidRPr="00C66D9E">
              <w:rPr>
                <w:rFonts w:ascii="Century Gothic" w:hAnsi="Century Gothic" w:cs="Arial"/>
                <w:bCs/>
              </w:rPr>
              <w:t>Revue de code croisé</w:t>
            </w:r>
          </w:p>
          <w:p w14:paraId="6925D0A5" w14:textId="77777777" w:rsidR="0093365F" w:rsidRPr="00C66D9E" w:rsidRDefault="0093365F" w:rsidP="0093365F">
            <w:pPr>
              <w:pStyle w:val="Listepuce"/>
              <w:numPr>
                <w:ilvl w:val="1"/>
                <w:numId w:val="18"/>
              </w:numPr>
              <w:rPr>
                <w:rFonts w:ascii="Century Gothic" w:hAnsi="Century Gothic" w:cs="Arial"/>
                <w:bCs/>
              </w:rPr>
            </w:pPr>
            <w:r w:rsidRPr="00C66D9E">
              <w:rPr>
                <w:rFonts w:ascii="Century Gothic" w:hAnsi="Century Gothic" w:cs="Arial"/>
                <w:bCs/>
              </w:rPr>
              <w:t>Echanges avec équipes architecture/analyse pour édition du cahier des charges</w:t>
            </w:r>
          </w:p>
          <w:p w14:paraId="6AC23C5B" w14:textId="77777777" w:rsidR="0093365F" w:rsidRPr="00C66D9E" w:rsidRDefault="0093365F" w:rsidP="0093365F">
            <w:pPr>
              <w:pStyle w:val="Listepuce"/>
              <w:numPr>
                <w:ilvl w:val="1"/>
                <w:numId w:val="18"/>
              </w:numPr>
              <w:rPr>
                <w:rFonts w:ascii="Century Gothic" w:hAnsi="Century Gothic" w:cs="Arial"/>
                <w:bCs/>
              </w:rPr>
            </w:pPr>
            <w:r w:rsidRPr="00C66D9E">
              <w:rPr>
                <w:rFonts w:ascii="Century Gothic" w:hAnsi="Century Gothic" w:cs="Arial"/>
                <w:bCs/>
              </w:rPr>
              <w:t>Tests fonctionnels (via outil maison)</w:t>
            </w:r>
          </w:p>
          <w:p w14:paraId="389256E9" w14:textId="77777777" w:rsidR="0093365F" w:rsidRPr="00C66D9E" w:rsidRDefault="0093365F" w:rsidP="0093365F">
            <w:pPr>
              <w:pStyle w:val="Listepuce"/>
              <w:numPr>
                <w:ilvl w:val="1"/>
                <w:numId w:val="18"/>
              </w:numPr>
              <w:rPr>
                <w:rFonts w:ascii="Century Gothic" w:hAnsi="Century Gothic" w:cs="Arial"/>
                <w:bCs/>
              </w:rPr>
            </w:pPr>
            <w:r w:rsidRPr="00C66D9E">
              <w:rPr>
                <w:rFonts w:ascii="Century Gothic" w:hAnsi="Century Gothic" w:cs="Arial"/>
                <w:bCs/>
              </w:rPr>
              <w:t>Réalisation de fiche de dév + documentation</w:t>
            </w:r>
          </w:p>
          <w:p w14:paraId="611CF90A" w14:textId="77777777" w:rsidR="00974C9B" w:rsidRPr="00C66D9E" w:rsidRDefault="00974C9B" w:rsidP="00974C9B">
            <w:pPr>
              <w:pStyle w:val="Listepuce"/>
              <w:numPr>
                <w:ilvl w:val="0"/>
                <w:numId w:val="0"/>
              </w:numPr>
              <w:ind w:left="1440"/>
              <w:rPr>
                <w:rFonts w:ascii="Century Gothic" w:hAnsi="Century Gothic" w:cs="Arial"/>
                <w:bCs/>
              </w:rPr>
            </w:pPr>
          </w:p>
          <w:p w14:paraId="2F8AF104" w14:textId="77777777" w:rsidR="009E1133" w:rsidRPr="00C66D9E" w:rsidRDefault="00536A14" w:rsidP="009E1133">
            <w:pPr>
              <w:pStyle w:val="Listepuce"/>
              <w:numPr>
                <w:ilvl w:val="0"/>
                <w:numId w:val="18"/>
              </w:numPr>
              <w:rPr>
                <w:rFonts w:ascii="Century Gothic" w:hAnsi="Century Gothic" w:cs="Arial"/>
                <w:bCs/>
              </w:rPr>
            </w:pPr>
            <w:r w:rsidRPr="00C66D9E">
              <w:rPr>
                <w:rFonts w:ascii="Century Gothic" w:hAnsi="Century Gothic" w:cs="Arial"/>
                <w:bCs/>
              </w:rPr>
              <w:t xml:space="preserve">Environnement technique </w:t>
            </w:r>
            <w:r w:rsidR="009E1133" w:rsidRPr="00C66D9E">
              <w:rPr>
                <w:rFonts w:ascii="Century Gothic" w:hAnsi="Century Gothic" w:cs="Arial"/>
                <w:bCs/>
              </w:rPr>
              <w:t>:</w:t>
            </w:r>
          </w:p>
          <w:p w14:paraId="004CEE04" w14:textId="77777777" w:rsidR="009E1133" w:rsidRPr="00C66D9E" w:rsidRDefault="00536A14" w:rsidP="009E1133">
            <w:pPr>
              <w:pStyle w:val="Listepuce"/>
              <w:numPr>
                <w:ilvl w:val="1"/>
                <w:numId w:val="18"/>
              </w:numPr>
              <w:rPr>
                <w:rFonts w:ascii="Century Gothic" w:hAnsi="Century Gothic" w:cs="Arial"/>
                <w:bCs/>
              </w:rPr>
            </w:pPr>
            <w:r w:rsidRPr="00C66D9E">
              <w:rPr>
                <w:rFonts w:ascii="Century Gothic" w:hAnsi="Century Gothic" w:cs="Arial"/>
                <w:bCs/>
              </w:rPr>
              <w:t>Développement dans l’écosystème Microsoft</w:t>
            </w:r>
          </w:p>
          <w:p w14:paraId="2253AE7A" w14:textId="77777777" w:rsidR="00536A14" w:rsidRPr="00C66D9E" w:rsidRDefault="00536A14" w:rsidP="009E1133">
            <w:pPr>
              <w:pStyle w:val="Listepuce"/>
              <w:numPr>
                <w:ilvl w:val="1"/>
                <w:numId w:val="18"/>
              </w:numPr>
              <w:rPr>
                <w:rFonts w:ascii="Century Gothic" w:hAnsi="Century Gothic" w:cs="Arial"/>
                <w:bCs/>
              </w:rPr>
            </w:pPr>
            <w:r w:rsidRPr="00C66D9E">
              <w:rPr>
                <w:rFonts w:ascii="Century Gothic" w:hAnsi="Century Gothic" w:cs="Arial"/>
                <w:bCs/>
              </w:rPr>
              <w:t>Projet Web en ASP.NET</w:t>
            </w:r>
            <w:r w:rsidR="005B487A" w:rsidRPr="00C66D9E">
              <w:rPr>
                <w:rFonts w:ascii="Century Gothic" w:hAnsi="Century Gothic" w:cs="Arial"/>
                <w:bCs/>
              </w:rPr>
              <w:t xml:space="preserve"> (VB)</w:t>
            </w:r>
            <w:r w:rsidRPr="00C66D9E">
              <w:rPr>
                <w:rFonts w:ascii="Century Gothic" w:hAnsi="Century Gothic" w:cs="Arial"/>
                <w:bCs/>
              </w:rPr>
              <w:t>, avec .NET Framework 3.5, 4.0+</w:t>
            </w:r>
          </w:p>
          <w:p w14:paraId="7F593970" w14:textId="77777777" w:rsidR="001B4D81" w:rsidRPr="00C66D9E" w:rsidRDefault="001B4D81" w:rsidP="009E1133">
            <w:pPr>
              <w:pStyle w:val="Listepuce"/>
              <w:numPr>
                <w:ilvl w:val="1"/>
                <w:numId w:val="18"/>
              </w:numPr>
              <w:rPr>
                <w:rFonts w:ascii="Century Gothic" w:hAnsi="Century Gothic" w:cs="Arial"/>
                <w:bCs/>
              </w:rPr>
            </w:pPr>
            <w:r w:rsidRPr="00C66D9E">
              <w:rPr>
                <w:rFonts w:ascii="Century Gothic" w:hAnsi="Century Gothic" w:cs="Arial"/>
                <w:bCs/>
              </w:rPr>
              <w:t>Projet client lourd (VB)</w:t>
            </w:r>
          </w:p>
          <w:p w14:paraId="1CFD71FB" w14:textId="77777777" w:rsidR="00536A14" w:rsidRPr="00C66D9E" w:rsidRDefault="00536A14" w:rsidP="009E1133">
            <w:pPr>
              <w:pStyle w:val="Listepuce"/>
              <w:numPr>
                <w:ilvl w:val="1"/>
                <w:numId w:val="18"/>
              </w:numPr>
              <w:rPr>
                <w:rFonts w:ascii="Century Gothic" w:hAnsi="Century Gothic" w:cs="Arial"/>
                <w:bCs/>
              </w:rPr>
            </w:pPr>
            <w:r w:rsidRPr="00C66D9E">
              <w:rPr>
                <w:rFonts w:ascii="Century Gothic" w:hAnsi="Century Gothic" w:cs="Arial"/>
                <w:bCs/>
              </w:rPr>
              <w:t>Base de données SQL Server et Oracle</w:t>
            </w:r>
          </w:p>
          <w:p w14:paraId="420A5A10" w14:textId="77777777" w:rsidR="000B5885" w:rsidRPr="00C66D9E" w:rsidRDefault="00536A14" w:rsidP="005B487A">
            <w:pPr>
              <w:pStyle w:val="Listepuce"/>
              <w:numPr>
                <w:ilvl w:val="1"/>
                <w:numId w:val="18"/>
              </w:numPr>
              <w:rPr>
                <w:rFonts w:ascii="Century Gothic" w:hAnsi="Century Gothic" w:cs="Arial"/>
                <w:bCs/>
                <w:lang w:val="en-US"/>
              </w:rPr>
            </w:pPr>
            <w:r w:rsidRPr="00C66D9E">
              <w:rPr>
                <w:rFonts w:ascii="Century Gothic" w:hAnsi="Century Gothic" w:cs="Arial"/>
                <w:bCs/>
                <w:lang w:val="en-US"/>
              </w:rPr>
              <w:t>Page Web HTML4-5/CSS2-3/LESS</w:t>
            </w:r>
            <w:r w:rsidR="005B487A" w:rsidRPr="00C66D9E">
              <w:rPr>
                <w:rFonts w:ascii="Century Gothic" w:hAnsi="Century Gothic" w:cs="Arial"/>
                <w:bCs/>
                <w:lang w:val="en-US"/>
              </w:rPr>
              <w:t>/Bootstrap</w:t>
            </w:r>
            <w:r w:rsidRPr="00C66D9E">
              <w:rPr>
                <w:rFonts w:ascii="Century Gothic" w:hAnsi="Century Gothic" w:cs="Arial"/>
                <w:bCs/>
                <w:lang w:val="en-US"/>
              </w:rPr>
              <w:t>/Javascript/JQuery</w:t>
            </w:r>
          </w:p>
          <w:p w14:paraId="222DF447" w14:textId="77777777" w:rsidR="0093365F" w:rsidRPr="00C66D9E" w:rsidRDefault="0093365F" w:rsidP="0093365F">
            <w:pPr>
              <w:pStyle w:val="Listepuce"/>
              <w:numPr>
                <w:ilvl w:val="0"/>
                <w:numId w:val="0"/>
              </w:numPr>
              <w:ind w:left="720" w:hanging="360"/>
              <w:rPr>
                <w:rFonts w:ascii="Century Gothic" w:hAnsi="Century Gothic" w:cs="Arial"/>
                <w:bCs/>
                <w:lang w:val="en-US"/>
              </w:rPr>
            </w:pPr>
          </w:p>
          <w:p w14:paraId="580100D0" w14:textId="77777777" w:rsidR="0093365F" w:rsidRPr="00C66D9E" w:rsidRDefault="0093365F" w:rsidP="0093365F">
            <w:pPr>
              <w:pStyle w:val="Listepuce"/>
              <w:numPr>
                <w:ilvl w:val="0"/>
                <w:numId w:val="18"/>
              </w:numPr>
              <w:rPr>
                <w:rFonts w:ascii="Century Gothic" w:hAnsi="Century Gothic" w:cs="Arial"/>
                <w:bCs/>
                <w:lang w:val="en-US"/>
              </w:rPr>
            </w:pPr>
            <w:r w:rsidRPr="00C66D9E">
              <w:rPr>
                <w:rFonts w:ascii="Century Gothic" w:hAnsi="Century Gothic" w:cs="Arial"/>
                <w:bCs/>
                <w:lang w:val="en-US"/>
              </w:rPr>
              <w:t xml:space="preserve">Tâches </w:t>
            </w:r>
            <w:r w:rsidR="00E06D8A" w:rsidRPr="00C66D9E">
              <w:rPr>
                <w:rFonts w:ascii="Century Gothic" w:hAnsi="Century Gothic" w:cs="Arial"/>
                <w:bCs/>
                <w:lang w:val="en-US"/>
              </w:rPr>
              <w:t>effectuées</w:t>
            </w:r>
            <w:r w:rsidR="004C1F63" w:rsidRPr="00C66D9E">
              <w:rPr>
                <w:rFonts w:ascii="Century Gothic" w:hAnsi="Century Gothic" w:cs="Arial"/>
                <w:bCs/>
                <w:lang w:val="en-US"/>
              </w:rPr>
              <w:t xml:space="preserve"> :</w:t>
            </w:r>
          </w:p>
          <w:p w14:paraId="39890E2B" w14:textId="77777777" w:rsidR="0093365F" w:rsidRPr="00C66D9E" w:rsidRDefault="0093365F" w:rsidP="0093365F">
            <w:pPr>
              <w:pStyle w:val="Listepuce"/>
              <w:numPr>
                <w:ilvl w:val="1"/>
                <w:numId w:val="18"/>
              </w:numPr>
              <w:rPr>
                <w:rFonts w:ascii="Century Gothic" w:hAnsi="Century Gothic" w:cs="Arial"/>
                <w:bCs/>
              </w:rPr>
            </w:pPr>
            <w:r w:rsidRPr="00C66D9E">
              <w:rPr>
                <w:rFonts w:ascii="Century Gothic" w:hAnsi="Century Gothic" w:cs="Arial"/>
                <w:bCs/>
              </w:rPr>
              <w:t>Développement de composant client responsive en Javascript pour l’affichage de message, fenêtre dynamique d’interaction, widget grille</w:t>
            </w:r>
          </w:p>
          <w:p w14:paraId="59F162F5" w14:textId="77777777" w:rsidR="00087D61" w:rsidRPr="00C66D9E" w:rsidRDefault="00087D61" w:rsidP="0093365F">
            <w:pPr>
              <w:pStyle w:val="Listepuce"/>
              <w:numPr>
                <w:ilvl w:val="1"/>
                <w:numId w:val="18"/>
              </w:numPr>
              <w:rPr>
                <w:rFonts w:ascii="Century Gothic" w:hAnsi="Century Gothic" w:cs="Arial"/>
                <w:bCs/>
              </w:rPr>
            </w:pPr>
            <w:r w:rsidRPr="00C66D9E">
              <w:rPr>
                <w:rFonts w:ascii="Century Gothic" w:hAnsi="Century Gothic" w:cs="Arial"/>
                <w:bCs/>
              </w:rPr>
              <w:t>Traitement des tickets dans la TMA, niveau 1 et 2 (équipe mineure)</w:t>
            </w:r>
          </w:p>
          <w:p w14:paraId="1C6E3AF4" w14:textId="77777777" w:rsidR="00E06D8A" w:rsidRPr="00C66D9E" w:rsidRDefault="00E06D8A" w:rsidP="0093365F">
            <w:pPr>
              <w:pStyle w:val="Listepuce"/>
              <w:numPr>
                <w:ilvl w:val="1"/>
                <w:numId w:val="18"/>
              </w:numPr>
              <w:rPr>
                <w:rFonts w:ascii="Century Gothic" w:hAnsi="Century Gothic" w:cs="Arial"/>
                <w:bCs/>
              </w:rPr>
            </w:pPr>
            <w:r w:rsidRPr="00C66D9E">
              <w:rPr>
                <w:rFonts w:ascii="Century Gothic" w:hAnsi="Century Gothic" w:cs="Arial"/>
                <w:bCs/>
              </w:rPr>
              <w:t>Création de nouveau formulaire web</w:t>
            </w:r>
            <w:r w:rsidR="007E26BF" w:rsidRPr="00C66D9E">
              <w:rPr>
                <w:rFonts w:ascii="Century Gothic" w:hAnsi="Century Gothic" w:cs="Arial"/>
                <w:bCs/>
              </w:rPr>
              <w:t xml:space="preserve"> asp.net</w:t>
            </w:r>
          </w:p>
          <w:p w14:paraId="4BD87656" w14:textId="77777777" w:rsidR="00E06D8A" w:rsidRPr="00C66D9E" w:rsidRDefault="00E06D8A" w:rsidP="0093365F">
            <w:pPr>
              <w:pStyle w:val="Listepuce"/>
              <w:numPr>
                <w:ilvl w:val="1"/>
                <w:numId w:val="18"/>
              </w:numPr>
              <w:rPr>
                <w:rFonts w:ascii="Century Gothic" w:hAnsi="Century Gothic" w:cs="Arial"/>
                <w:bCs/>
              </w:rPr>
            </w:pPr>
            <w:r w:rsidRPr="00C66D9E">
              <w:rPr>
                <w:rFonts w:ascii="Century Gothic" w:hAnsi="Century Gothic" w:cs="Arial"/>
                <w:bCs/>
              </w:rPr>
              <w:t>Conversion élément client lourd (VB) en client web.</w:t>
            </w:r>
          </w:p>
          <w:p w14:paraId="4A4096F6" w14:textId="77777777" w:rsidR="00E06D8A" w:rsidRPr="00C66D9E" w:rsidRDefault="00E06D8A" w:rsidP="0093365F">
            <w:pPr>
              <w:pStyle w:val="Listepuce"/>
              <w:numPr>
                <w:ilvl w:val="1"/>
                <w:numId w:val="18"/>
              </w:numPr>
              <w:rPr>
                <w:rFonts w:ascii="Century Gothic" w:hAnsi="Century Gothic" w:cs="Arial"/>
                <w:bCs/>
              </w:rPr>
            </w:pPr>
            <w:r w:rsidRPr="00C66D9E">
              <w:rPr>
                <w:rFonts w:ascii="Century Gothic" w:hAnsi="Century Gothic" w:cs="Arial"/>
                <w:bCs/>
              </w:rPr>
              <w:t>Modification du schéma de données pour la personnalisation du design</w:t>
            </w:r>
          </w:p>
          <w:p w14:paraId="2AEC2D6A" w14:textId="77777777" w:rsidR="00E06D8A" w:rsidRPr="00C66D9E" w:rsidRDefault="00E06D8A" w:rsidP="0093365F">
            <w:pPr>
              <w:pStyle w:val="Listepuce"/>
              <w:numPr>
                <w:ilvl w:val="1"/>
                <w:numId w:val="18"/>
              </w:numPr>
              <w:rPr>
                <w:rFonts w:ascii="Century Gothic" w:hAnsi="Century Gothic" w:cs="Arial"/>
                <w:bCs/>
              </w:rPr>
            </w:pPr>
            <w:r w:rsidRPr="00C66D9E">
              <w:rPr>
                <w:rFonts w:ascii="Century Gothic" w:hAnsi="Century Gothic" w:cs="Arial"/>
                <w:bCs/>
              </w:rPr>
              <w:t>Création de processus dynamique de personnalisation en fonction de l’appareil connecté (téléphone, tablette, PC tactile, PC fix)</w:t>
            </w:r>
            <w:r w:rsidR="004C1F63" w:rsidRPr="00C66D9E">
              <w:rPr>
                <w:rFonts w:ascii="Century Gothic" w:hAnsi="Century Gothic" w:cs="Arial"/>
                <w:bCs/>
              </w:rPr>
              <w:t xml:space="preserve"> via échanges de données entre composant serveurs&lt;-&gt;client</w:t>
            </w:r>
          </w:p>
          <w:p w14:paraId="41971160" w14:textId="77777777" w:rsidR="005B487A" w:rsidRPr="00C66D9E" w:rsidRDefault="005B487A" w:rsidP="005B487A">
            <w:pPr>
              <w:pStyle w:val="Listepuce"/>
              <w:numPr>
                <w:ilvl w:val="0"/>
                <w:numId w:val="0"/>
              </w:numPr>
              <w:ind w:left="720" w:hanging="360"/>
              <w:rPr>
                <w:rFonts w:ascii="Century Gothic" w:hAnsi="Century Gothic" w:cs="Arial"/>
                <w:bCs/>
              </w:rPr>
            </w:pPr>
          </w:p>
        </w:tc>
      </w:tr>
      <w:tr w:rsidR="00C66D9E" w:rsidRPr="00C66D9E" w14:paraId="3E2C97C8" w14:textId="77777777" w:rsidTr="00AC21F2">
        <w:trPr>
          <w:gridAfter w:val="1"/>
          <w:wAfter w:w="323" w:type="dxa"/>
          <w:trHeight w:val="236"/>
        </w:trPr>
        <w:tc>
          <w:tcPr>
            <w:tcW w:w="10848" w:type="dxa"/>
            <w:gridSpan w:val="2"/>
          </w:tcPr>
          <w:p w14:paraId="360A188C" w14:textId="77777777" w:rsidR="000B5885" w:rsidRPr="00C66D9E" w:rsidRDefault="000B5885" w:rsidP="004F2372">
            <w:pPr>
              <w:jc w:val="center"/>
              <w:rPr>
                <w:rFonts w:ascii="Century Gothic" w:hAnsi="Century Gothic" w:cs="Arial"/>
                <w:b/>
                <w:bCs/>
                <w:sz w:val="24"/>
                <w:szCs w:val="24"/>
              </w:rPr>
            </w:pPr>
          </w:p>
          <w:p w14:paraId="3C5C9398" w14:textId="77777777" w:rsidR="00A76819" w:rsidRDefault="007C1059" w:rsidP="00A76819">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ASP, VB, .NET Framework, WebF</w:t>
            </w:r>
            <w:r w:rsidR="00A76819">
              <w:rPr>
                <w:rFonts w:ascii="Century Gothic" w:hAnsi="Century Gothic" w:cs="Arial"/>
                <w:b/>
                <w:bCs/>
                <w:sz w:val="24"/>
                <w:szCs w:val="24"/>
                <w:lang w:val="en-US"/>
              </w:rPr>
              <w:t>orm, JSON, SOAP, Visual Studio</w:t>
            </w:r>
            <w:r w:rsidRPr="00C66D9E">
              <w:rPr>
                <w:rFonts w:ascii="Century Gothic" w:hAnsi="Century Gothic" w:cs="Arial"/>
                <w:b/>
                <w:bCs/>
                <w:sz w:val="24"/>
                <w:szCs w:val="24"/>
                <w:lang w:val="en-US"/>
              </w:rPr>
              <w:t xml:space="preserve">, </w:t>
            </w:r>
          </w:p>
          <w:p w14:paraId="4696F4CD" w14:textId="77777777" w:rsidR="007C1059" w:rsidRPr="00C66D9E" w:rsidRDefault="007C1059" w:rsidP="00A76819">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 xml:space="preserve">TFS, HTML5/CSS3, Javascript, JQuery, Bootstrap, </w:t>
            </w:r>
          </w:p>
          <w:p w14:paraId="283A3A5C" w14:textId="77777777" w:rsidR="007C1059" w:rsidRPr="00C66D9E" w:rsidRDefault="007C1059" w:rsidP="007C1059">
            <w:pPr>
              <w:jc w:val="center"/>
              <w:rPr>
                <w:rFonts w:ascii="Century Gothic" w:hAnsi="Century Gothic" w:cs="Arial"/>
                <w:b/>
                <w:bCs/>
                <w:sz w:val="24"/>
                <w:szCs w:val="24"/>
              </w:rPr>
            </w:pPr>
            <w:r w:rsidRPr="00C66D9E">
              <w:rPr>
                <w:rFonts w:ascii="Century Gothic" w:hAnsi="Century Gothic" w:cs="Arial"/>
                <w:b/>
                <w:bCs/>
                <w:sz w:val="24"/>
                <w:szCs w:val="24"/>
              </w:rPr>
              <w:t>SQL</w:t>
            </w:r>
            <w:r w:rsidR="00D37188">
              <w:rPr>
                <w:rFonts w:ascii="Century Gothic" w:hAnsi="Century Gothic" w:cs="Arial"/>
                <w:b/>
                <w:bCs/>
                <w:sz w:val="24"/>
                <w:szCs w:val="24"/>
              </w:rPr>
              <w:t xml:space="preserve"> Server, Oracle, </w:t>
            </w:r>
            <w:r w:rsidR="00AE63FC">
              <w:rPr>
                <w:rFonts w:ascii="Century Gothic" w:hAnsi="Century Gothic" w:cs="Arial"/>
                <w:b/>
                <w:bCs/>
                <w:sz w:val="24"/>
                <w:szCs w:val="24"/>
              </w:rPr>
              <w:t>Office</w:t>
            </w:r>
            <w:r w:rsidR="00D37188">
              <w:rPr>
                <w:rFonts w:ascii="Century Gothic" w:hAnsi="Century Gothic" w:cs="Arial"/>
                <w:b/>
                <w:bCs/>
                <w:sz w:val="24"/>
                <w:szCs w:val="24"/>
              </w:rPr>
              <w:t>, Telerik</w:t>
            </w:r>
          </w:p>
          <w:p w14:paraId="5CDDA5C0" w14:textId="77777777" w:rsidR="000B5885" w:rsidRPr="00C66D9E" w:rsidRDefault="000B5885" w:rsidP="00F167A7">
            <w:pPr>
              <w:rPr>
                <w:rFonts w:ascii="Century Gothic" w:hAnsi="Century Gothic" w:cs="Arial"/>
                <w:b/>
                <w:bCs/>
                <w:sz w:val="24"/>
                <w:szCs w:val="24"/>
                <w:highlight w:val="yellow"/>
              </w:rPr>
            </w:pPr>
          </w:p>
        </w:tc>
      </w:tr>
    </w:tbl>
    <w:p w14:paraId="5B151A03" w14:textId="77777777" w:rsidR="00AF14CB" w:rsidRDefault="00AF14CB" w:rsidP="00032D71">
      <w:pPr>
        <w:rPr>
          <w:rFonts w:ascii="Trebuchet MS" w:hAnsi="Trebuchet MS" w:cs="Arial"/>
          <w:b/>
          <w:bCs/>
          <w:sz w:val="16"/>
          <w:szCs w:val="16"/>
          <w:highlight w:val="yellow"/>
        </w:rPr>
      </w:pPr>
    </w:p>
    <w:p w14:paraId="5393DE66" w14:textId="77777777" w:rsidR="00AF14CB" w:rsidRPr="00C66D9E" w:rsidRDefault="00AF14CB" w:rsidP="00032D71">
      <w:pPr>
        <w:rPr>
          <w:rFonts w:ascii="Trebuchet MS" w:hAnsi="Trebuchet MS" w:cs="Arial"/>
          <w:b/>
          <w:bCs/>
          <w:sz w:val="16"/>
          <w:szCs w:val="16"/>
          <w:highlight w:val="yellow"/>
        </w:rPr>
      </w:pPr>
    </w:p>
    <w:tbl>
      <w:tblPr>
        <w:tblStyle w:val="TableGrid"/>
        <w:tblW w:w="1062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tblGrid>
      <w:tr w:rsidR="00C66D9E" w:rsidRPr="00C66D9E" w14:paraId="54977B7C" w14:textId="77777777" w:rsidTr="00C66D9E">
        <w:tc>
          <w:tcPr>
            <w:tcW w:w="10627" w:type="dxa"/>
            <w:shd w:val="clear" w:color="auto" w:fill="C5E0B3" w:themeFill="accent6" w:themeFillTint="66"/>
          </w:tcPr>
          <w:p w14:paraId="6AC7CBD0" w14:textId="77777777" w:rsidR="0082596A" w:rsidRPr="00C66D9E" w:rsidRDefault="00C73C29" w:rsidP="001702B6">
            <w:pPr>
              <w:jc w:val="center"/>
              <w:rPr>
                <w:rFonts w:ascii="Century Gothic" w:hAnsi="Century Gothic" w:cs="Arial"/>
                <w:b/>
                <w:bCs/>
                <w:sz w:val="36"/>
                <w:szCs w:val="36"/>
              </w:rPr>
            </w:pPr>
            <w:r w:rsidRPr="00C66D9E">
              <w:rPr>
                <w:rFonts w:ascii="Century Gothic" w:hAnsi="Century Gothic" w:cs="Arial"/>
                <w:b/>
                <w:bCs/>
                <w:sz w:val="36"/>
                <w:szCs w:val="36"/>
              </w:rPr>
              <w:t>ACCENTURE</w:t>
            </w:r>
            <w:r w:rsidR="0082596A" w:rsidRPr="00C66D9E">
              <w:rPr>
                <w:rFonts w:ascii="Century Gothic" w:hAnsi="Century Gothic" w:cs="Arial"/>
                <w:b/>
                <w:bCs/>
                <w:sz w:val="36"/>
                <w:szCs w:val="36"/>
              </w:rPr>
              <w:t xml:space="preserve"> / NANTES</w:t>
            </w:r>
          </w:p>
          <w:p w14:paraId="0DE2E5D3" w14:textId="060C88EA" w:rsidR="0082596A" w:rsidRPr="00C66D9E" w:rsidRDefault="0082596A" w:rsidP="001702B6">
            <w:pPr>
              <w:jc w:val="center"/>
              <w:rPr>
                <w:rFonts w:ascii="Century Gothic" w:hAnsi="Century Gothic" w:cs="Arial"/>
                <w:bCs/>
                <w:sz w:val="28"/>
                <w:szCs w:val="28"/>
              </w:rPr>
            </w:pPr>
            <w:r w:rsidRPr="00C66D9E">
              <w:rPr>
                <w:rFonts w:ascii="Century Gothic" w:hAnsi="Century Gothic" w:cs="Arial"/>
                <w:bCs/>
                <w:sz w:val="28"/>
                <w:szCs w:val="28"/>
              </w:rPr>
              <w:t>0</w:t>
            </w:r>
            <w:r w:rsidR="00C73C29" w:rsidRPr="00C66D9E">
              <w:rPr>
                <w:rFonts w:ascii="Century Gothic" w:hAnsi="Century Gothic" w:cs="Arial"/>
                <w:bCs/>
                <w:sz w:val="28"/>
                <w:szCs w:val="28"/>
              </w:rPr>
              <w:t>7</w:t>
            </w:r>
            <w:r w:rsidRPr="00C66D9E">
              <w:rPr>
                <w:rFonts w:ascii="Century Gothic" w:hAnsi="Century Gothic" w:cs="Arial"/>
                <w:bCs/>
                <w:sz w:val="28"/>
                <w:szCs w:val="28"/>
              </w:rPr>
              <w:t>/201</w:t>
            </w:r>
            <w:r w:rsidR="00975C12" w:rsidRPr="00C66D9E">
              <w:rPr>
                <w:rFonts w:ascii="Century Gothic" w:hAnsi="Century Gothic" w:cs="Arial"/>
                <w:bCs/>
                <w:sz w:val="28"/>
                <w:szCs w:val="28"/>
              </w:rPr>
              <w:t>6</w:t>
            </w:r>
            <w:r w:rsidRPr="00C66D9E">
              <w:rPr>
                <w:rFonts w:ascii="Century Gothic" w:hAnsi="Century Gothic" w:cs="Arial"/>
                <w:bCs/>
                <w:sz w:val="28"/>
                <w:szCs w:val="28"/>
              </w:rPr>
              <w:t xml:space="preserve"> </w:t>
            </w:r>
            <w:r w:rsidR="00B12CF6" w:rsidRPr="00C66D9E">
              <w:rPr>
                <w:rFonts w:ascii="Century Gothic" w:hAnsi="Century Gothic" w:cs="Arial"/>
                <w:bCs/>
                <w:sz w:val="28"/>
                <w:szCs w:val="28"/>
              </w:rPr>
              <w:t>à</w:t>
            </w:r>
            <w:r w:rsidRPr="00C66D9E">
              <w:rPr>
                <w:rFonts w:ascii="Century Gothic" w:hAnsi="Century Gothic" w:cs="Arial"/>
                <w:bCs/>
                <w:sz w:val="28"/>
                <w:szCs w:val="28"/>
              </w:rPr>
              <w:t xml:space="preserve"> </w:t>
            </w:r>
            <w:r w:rsidR="00CB0807">
              <w:rPr>
                <w:rFonts w:ascii="Century Gothic" w:hAnsi="Century Gothic" w:cs="Arial"/>
                <w:bCs/>
                <w:sz w:val="28"/>
                <w:szCs w:val="28"/>
              </w:rPr>
              <w:t>10</w:t>
            </w:r>
            <w:r w:rsidRPr="00C66D9E">
              <w:rPr>
                <w:rFonts w:ascii="Century Gothic" w:hAnsi="Century Gothic" w:cs="Arial"/>
                <w:bCs/>
                <w:sz w:val="28"/>
                <w:szCs w:val="28"/>
              </w:rPr>
              <w:t>/201</w:t>
            </w:r>
            <w:r w:rsidR="00C73C29" w:rsidRPr="00C66D9E">
              <w:rPr>
                <w:rFonts w:ascii="Century Gothic" w:hAnsi="Century Gothic" w:cs="Arial"/>
                <w:bCs/>
                <w:sz w:val="28"/>
                <w:szCs w:val="28"/>
              </w:rPr>
              <w:t>6</w:t>
            </w:r>
          </w:p>
        </w:tc>
      </w:tr>
      <w:tr w:rsidR="00C66D9E" w:rsidRPr="00C66D9E" w14:paraId="6636FA8A" w14:textId="77777777" w:rsidTr="004F2372">
        <w:tc>
          <w:tcPr>
            <w:tcW w:w="10627" w:type="dxa"/>
          </w:tcPr>
          <w:p w14:paraId="526927DA" w14:textId="77777777" w:rsidR="0082596A" w:rsidRPr="00C66D9E" w:rsidRDefault="0082596A" w:rsidP="001702B6">
            <w:pPr>
              <w:pStyle w:val="Listepuce"/>
              <w:ind w:left="0"/>
              <w:rPr>
                <w:rFonts w:ascii="Century Gothic" w:hAnsi="Century Gothic" w:cs="Arial"/>
                <w:bCs/>
              </w:rPr>
            </w:pPr>
          </w:p>
          <w:p w14:paraId="272AADF0" w14:textId="77777777" w:rsidR="0082596A" w:rsidRPr="00C66D9E" w:rsidRDefault="007107A2" w:rsidP="0082596A">
            <w:pPr>
              <w:pStyle w:val="Listepuce"/>
              <w:numPr>
                <w:ilvl w:val="0"/>
                <w:numId w:val="0"/>
              </w:numPr>
              <w:rPr>
                <w:rFonts w:ascii="Century Gothic" w:hAnsi="Century Gothic" w:cs="Arial"/>
                <w:b/>
                <w:bCs/>
              </w:rPr>
            </w:pPr>
            <w:r w:rsidRPr="00C66D9E">
              <w:rPr>
                <w:rFonts w:ascii="Century Gothic" w:hAnsi="Century Gothic" w:cs="Arial"/>
                <w:b/>
                <w:bCs/>
              </w:rPr>
              <w:t>Concepteur/Développeur</w:t>
            </w:r>
            <w:r w:rsidR="00B12CF6" w:rsidRPr="00C66D9E">
              <w:rPr>
                <w:rFonts w:ascii="Century Gothic" w:hAnsi="Century Gothic" w:cs="Arial"/>
                <w:b/>
                <w:bCs/>
              </w:rPr>
              <w:t xml:space="preserve"> JAVA/JEE</w:t>
            </w:r>
          </w:p>
          <w:p w14:paraId="2B5F9E90" w14:textId="77777777" w:rsidR="00B12CF6" w:rsidRPr="00C66D9E" w:rsidRDefault="00B12CF6" w:rsidP="00B12CF6">
            <w:pPr>
              <w:pStyle w:val="Listepuce"/>
              <w:numPr>
                <w:ilvl w:val="0"/>
                <w:numId w:val="0"/>
              </w:numPr>
              <w:ind w:left="720" w:hanging="360"/>
              <w:rPr>
                <w:rFonts w:ascii="Century Gothic" w:hAnsi="Century Gothic" w:cs="Arial"/>
                <w:bCs/>
                <w:i/>
              </w:rPr>
            </w:pPr>
          </w:p>
          <w:p w14:paraId="0E52D401" w14:textId="77777777" w:rsidR="0082596A" w:rsidRPr="00C66D9E" w:rsidRDefault="007107A2" w:rsidP="0082596A">
            <w:pPr>
              <w:pStyle w:val="Listepuce"/>
              <w:numPr>
                <w:ilvl w:val="0"/>
                <w:numId w:val="0"/>
              </w:numPr>
              <w:rPr>
                <w:rFonts w:ascii="Century Gothic" w:hAnsi="Century Gothic" w:cs="Arial"/>
                <w:bCs/>
                <w:i/>
              </w:rPr>
            </w:pPr>
            <w:r w:rsidRPr="00C66D9E">
              <w:rPr>
                <w:rFonts w:ascii="Century Gothic" w:hAnsi="Century Gothic" w:cs="Arial"/>
                <w:bCs/>
                <w:i/>
              </w:rPr>
              <w:t>Projet ‘&gt;Cute’ : Projet interne Web permettant d’afficher des billboard ou tableau de suivi sur différent types d’appareil. Projet destiné aux équipes projets d’Accenture pour afficher un résumé des informations pertinentes au projet (builds actifs, nb erreurs, quantité de données, date limites…).</w:t>
            </w:r>
          </w:p>
          <w:p w14:paraId="1A9BEE1A" w14:textId="77777777" w:rsidR="007107A2" w:rsidRPr="00C66D9E" w:rsidRDefault="007107A2" w:rsidP="0082596A">
            <w:pPr>
              <w:pStyle w:val="Listepuce"/>
              <w:numPr>
                <w:ilvl w:val="0"/>
                <w:numId w:val="0"/>
              </w:numPr>
              <w:rPr>
                <w:rFonts w:ascii="Century Gothic" w:hAnsi="Century Gothic" w:cs="Arial"/>
                <w:bCs/>
                <w:i/>
              </w:rPr>
            </w:pPr>
          </w:p>
          <w:p w14:paraId="6B0A16B6" w14:textId="77777777" w:rsidR="007107A2" w:rsidRPr="00C66D9E" w:rsidRDefault="007107A2" w:rsidP="007107A2">
            <w:pPr>
              <w:pStyle w:val="Listepuce"/>
              <w:numPr>
                <w:ilvl w:val="0"/>
                <w:numId w:val="25"/>
              </w:numPr>
              <w:rPr>
                <w:rFonts w:ascii="Century Gothic" w:hAnsi="Century Gothic" w:cs="Arial"/>
                <w:bCs/>
              </w:rPr>
            </w:pPr>
            <w:r w:rsidRPr="00C66D9E">
              <w:rPr>
                <w:rFonts w:ascii="Century Gothic" w:hAnsi="Century Gothic" w:cs="Arial"/>
                <w:bCs/>
              </w:rPr>
              <w:t>Travail seul en « extreme programming » avec point manager</w:t>
            </w:r>
          </w:p>
          <w:p w14:paraId="7D1637F4" w14:textId="77777777" w:rsidR="00195941" w:rsidRPr="00C66D9E" w:rsidRDefault="007107A2" w:rsidP="00195941">
            <w:pPr>
              <w:pStyle w:val="Listepuce"/>
              <w:numPr>
                <w:ilvl w:val="1"/>
                <w:numId w:val="25"/>
              </w:numPr>
              <w:rPr>
                <w:rFonts w:ascii="Century Gothic" w:hAnsi="Century Gothic" w:cs="Arial"/>
                <w:bCs/>
              </w:rPr>
            </w:pPr>
            <w:r w:rsidRPr="00C66D9E">
              <w:rPr>
                <w:rFonts w:ascii="Century Gothic" w:hAnsi="Century Gothic" w:cs="Arial"/>
                <w:bCs/>
              </w:rPr>
              <w:t>Refonte du système de gestion de l’ensemble des dashboard (à distance)</w:t>
            </w:r>
            <w:r w:rsidR="00195941" w:rsidRPr="00C66D9E">
              <w:rPr>
                <w:rFonts w:ascii="Century Gothic" w:hAnsi="Century Gothic" w:cs="Arial"/>
                <w:bCs/>
              </w:rPr>
              <w:t xml:space="preserve"> via une interface web responsive en PHP/HTML5/CSS3/Javascript</w:t>
            </w:r>
          </w:p>
          <w:p w14:paraId="586D84F3" w14:textId="77777777" w:rsidR="007107A2" w:rsidRPr="00C66D9E" w:rsidRDefault="007107A2" w:rsidP="007107A2">
            <w:pPr>
              <w:pStyle w:val="Listepuce"/>
              <w:numPr>
                <w:ilvl w:val="1"/>
                <w:numId w:val="25"/>
              </w:numPr>
              <w:rPr>
                <w:rFonts w:ascii="Century Gothic" w:hAnsi="Century Gothic" w:cs="Arial"/>
                <w:bCs/>
              </w:rPr>
            </w:pPr>
            <w:r w:rsidRPr="00C66D9E">
              <w:rPr>
                <w:rFonts w:ascii="Century Gothic" w:hAnsi="Century Gothic" w:cs="Arial"/>
                <w:bCs/>
              </w:rPr>
              <w:t>Système de collecte des données depuis différentes sources (fichier text, excel, bdd, flux) et enregistrement dans une base MySQL</w:t>
            </w:r>
            <w:r w:rsidR="00195941" w:rsidRPr="00C66D9E">
              <w:rPr>
                <w:rFonts w:ascii="Century Gothic" w:hAnsi="Century Gothic" w:cs="Arial"/>
                <w:bCs/>
              </w:rPr>
              <w:t xml:space="preserve"> (en Java)</w:t>
            </w:r>
          </w:p>
          <w:p w14:paraId="7C923B1C" w14:textId="77777777" w:rsidR="00195941" w:rsidRPr="00C66D9E" w:rsidRDefault="00195941" w:rsidP="007107A2">
            <w:pPr>
              <w:pStyle w:val="Listepuce"/>
              <w:numPr>
                <w:ilvl w:val="1"/>
                <w:numId w:val="25"/>
              </w:numPr>
              <w:rPr>
                <w:rFonts w:ascii="Century Gothic" w:hAnsi="Century Gothic" w:cs="Arial"/>
                <w:bCs/>
              </w:rPr>
            </w:pPr>
            <w:r w:rsidRPr="00C66D9E">
              <w:rPr>
                <w:rFonts w:ascii="Century Gothic" w:hAnsi="Century Gothic" w:cs="Arial"/>
                <w:bCs/>
              </w:rPr>
              <w:t>Création de DashBoard pour certaine équipes internes (collectes des données et création des widgets)</w:t>
            </w:r>
          </w:p>
          <w:p w14:paraId="10F2A367" w14:textId="77777777" w:rsidR="00195941" w:rsidRPr="00C66D9E" w:rsidRDefault="00195941" w:rsidP="007107A2">
            <w:pPr>
              <w:pStyle w:val="Listepuce"/>
              <w:numPr>
                <w:ilvl w:val="1"/>
                <w:numId w:val="25"/>
              </w:numPr>
              <w:rPr>
                <w:rFonts w:ascii="Century Gothic" w:hAnsi="Century Gothic" w:cs="Arial"/>
                <w:bCs/>
              </w:rPr>
            </w:pPr>
            <w:r w:rsidRPr="00C66D9E">
              <w:rPr>
                <w:rFonts w:ascii="Century Gothic" w:hAnsi="Century Gothic" w:cs="Arial"/>
                <w:bCs/>
              </w:rPr>
              <w:t>Tests et déploiements dans les locaux du matériel (raspberry attachés à des écrans)</w:t>
            </w:r>
          </w:p>
          <w:p w14:paraId="47734E34" w14:textId="77777777" w:rsidR="00195941" w:rsidRPr="00C66D9E" w:rsidRDefault="00195941" w:rsidP="00195941">
            <w:pPr>
              <w:pStyle w:val="Listepuce"/>
              <w:numPr>
                <w:ilvl w:val="0"/>
                <w:numId w:val="0"/>
              </w:numPr>
              <w:rPr>
                <w:rFonts w:ascii="Century Gothic" w:hAnsi="Century Gothic" w:cs="Arial"/>
                <w:bCs/>
              </w:rPr>
            </w:pPr>
          </w:p>
          <w:p w14:paraId="2D8C0C0A" w14:textId="77777777" w:rsidR="0082596A" w:rsidRPr="00C66D9E" w:rsidRDefault="00195941" w:rsidP="00195941">
            <w:pPr>
              <w:pStyle w:val="Listepuce"/>
              <w:numPr>
                <w:ilvl w:val="0"/>
                <w:numId w:val="0"/>
              </w:numPr>
              <w:rPr>
                <w:rFonts w:ascii="Century Gothic" w:hAnsi="Century Gothic" w:cs="Arial"/>
                <w:bCs/>
                <w:i/>
              </w:rPr>
            </w:pPr>
            <w:r w:rsidRPr="00C66D9E">
              <w:rPr>
                <w:rFonts w:ascii="Century Gothic" w:hAnsi="Century Gothic" w:cs="Arial"/>
                <w:bCs/>
                <w:i/>
              </w:rPr>
              <w:lastRenderedPageBreak/>
              <w:t>Projet : Maintenance et modification de webservices SOAP utilisés pour les échanges de données entre plusieurs API d’un télécom</w:t>
            </w:r>
          </w:p>
          <w:p w14:paraId="70B6ABBA" w14:textId="77777777" w:rsidR="00195941" w:rsidRPr="00C66D9E" w:rsidRDefault="00195941" w:rsidP="00195941">
            <w:pPr>
              <w:pStyle w:val="Listepuce"/>
              <w:numPr>
                <w:ilvl w:val="0"/>
                <w:numId w:val="0"/>
              </w:numPr>
              <w:rPr>
                <w:rFonts w:ascii="Century Gothic" w:hAnsi="Century Gothic" w:cs="Arial"/>
                <w:bCs/>
                <w:i/>
              </w:rPr>
            </w:pPr>
          </w:p>
          <w:p w14:paraId="2AE70571" w14:textId="77777777" w:rsidR="00195941" w:rsidRPr="00C66D9E" w:rsidRDefault="00195941" w:rsidP="00195941">
            <w:pPr>
              <w:pStyle w:val="Listepuce"/>
              <w:numPr>
                <w:ilvl w:val="0"/>
                <w:numId w:val="25"/>
              </w:numPr>
              <w:rPr>
                <w:rFonts w:ascii="Century Gothic" w:hAnsi="Century Gothic" w:cs="Arial"/>
                <w:bCs/>
                <w:sz w:val="16"/>
                <w:szCs w:val="16"/>
              </w:rPr>
            </w:pPr>
            <w:r w:rsidRPr="00C66D9E">
              <w:rPr>
                <w:rFonts w:ascii="Century Gothic" w:hAnsi="Century Gothic" w:cs="Arial"/>
                <w:bCs/>
              </w:rPr>
              <w:t>Travail au sein de l’équipe de maintenance (8 personnes)</w:t>
            </w:r>
          </w:p>
          <w:p w14:paraId="7BC89817" w14:textId="77777777" w:rsidR="00195941" w:rsidRPr="00C66D9E" w:rsidRDefault="005F53D5" w:rsidP="00195941">
            <w:pPr>
              <w:pStyle w:val="Listepuce"/>
              <w:numPr>
                <w:ilvl w:val="1"/>
                <w:numId w:val="25"/>
              </w:numPr>
              <w:rPr>
                <w:rFonts w:ascii="Century Gothic" w:hAnsi="Century Gothic" w:cs="Arial"/>
                <w:bCs/>
              </w:rPr>
            </w:pPr>
            <w:r w:rsidRPr="00C66D9E">
              <w:rPr>
                <w:rFonts w:ascii="Century Gothic" w:hAnsi="Century Gothic" w:cs="Arial"/>
                <w:bCs/>
              </w:rPr>
              <w:t>Ecosystème J2EE, base de données Oracle, SoapUI</w:t>
            </w:r>
            <w:r w:rsidR="00195941" w:rsidRPr="00C66D9E">
              <w:rPr>
                <w:rFonts w:ascii="Century Gothic" w:hAnsi="Century Gothic" w:cs="Arial"/>
                <w:bCs/>
              </w:rPr>
              <w:t>.</w:t>
            </w:r>
          </w:p>
          <w:p w14:paraId="597F949A" w14:textId="77777777" w:rsidR="005F53D5" w:rsidRPr="00C66D9E" w:rsidRDefault="005F53D5" w:rsidP="005F53D5">
            <w:pPr>
              <w:pStyle w:val="Listepuce"/>
              <w:numPr>
                <w:ilvl w:val="1"/>
                <w:numId w:val="25"/>
              </w:numPr>
              <w:rPr>
                <w:rFonts w:ascii="Century Gothic" w:hAnsi="Century Gothic" w:cs="Arial"/>
                <w:bCs/>
              </w:rPr>
            </w:pPr>
            <w:r w:rsidRPr="00C66D9E">
              <w:rPr>
                <w:rFonts w:ascii="Century Gothic" w:hAnsi="Century Gothic" w:cs="Arial"/>
                <w:bCs/>
              </w:rPr>
              <w:t>Analyse des architectures BDD, des API et webservices.</w:t>
            </w:r>
          </w:p>
          <w:p w14:paraId="0E74C7AB" w14:textId="77777777" w:rsidR="00195941" w:rsidRPr="00C66D9E" w:rsidRDefault="00195941" w:rsidP="00195941">
            <w:pPr>
              <w:pStyle w:val="Listepuce"/>
              <w:numPr>
                <w:ilvl w:val="1"/>
                <w:numId w:val="25"/>
              </w:numPr>
              <w:rPr>
                <w:rFonts w:ascii="Century Gothic" w:hAnsi="Century Gothic" w:cs="Arial"/>
                <w:bCs/>
              </w:rPr>
            </w:pPr>
            <w:r w:rsidRPr="00C66D9E">
              <w:rPr>
                <w:rFonts w:ascii="Century Gothic" w:hAnsi="Century Gothic" w:cs="Arial"/>
                <w:bCs/>
              </w:rPr>
              <w:t>Réalisation</w:t>
            </w:r>
            <w:r w:rsidR="002F410E" w:rsidRPr="00C66D9E">
              <w:rPr>
                <w:rFonts w:ascii="Century Gothic" w:hAnsi="Century Gothic" w:cs="Arial"/>
                <w:bCs/>
              </w:rPr>
              <w:t>/maj</w:t>
            </w:r>
            <w:r w:rsidRPr="00C66D9E">
              <w:rPr>
                <w:rFonts w:ascii="Century Gothic" w:hAnsi="Century Gothic" w:cs="Arial"/>
                <w:bCs/>
              </w:rPr>
              <w:t xml:space="preserve"> de web services SOAP, création des bouchons associés</w:t>
            </w:r>
            <w:r w:rsidR="002F410E" w:rsidRPr="00C66D9E">
              <w:rPr>
                <w:rFonts w:ascii="Century Gothic" w:hAnsi="Century Gothic" w:cs="Arial"/>
                <w:bCs/>
              </w:rPr>
              <w:t xml:space="preserve"> et tests</w:t>
            </w:r>
          </w:p>
          <w:p w14:paraId="311C97EE" w14:textId="77777777" w:rsidR="00195941" w:rsidRPr="00C66D9E" w:rsidRDefault="00195941" w:rsidP="00195941">
            <w:pPr>
              <w:pStyle w:val="Listepuce"/>
              <w:numPr>
                <w:ilvl w:val="1"/>
                <w:numId w:val="25"/>
              </w:numPr>
              <w:rPr>
                <w:rFonts w:ascii="Century Gothic" w:hAnsi="Century Gothic" w:cs="Arial"/>
                <w:bCs/>
              </w:rPr>
            </w:pPr>
            <w:r w:rsidRPr="00C66D9E">
              <w:rPr>
                <w:rFonts w:ascii="Century Gothic" w:hAnsi="Century Gothic" w:cs="Arial"/>
                <w:bCs/>
              </w:rPr>
              <w:t>Echanges avec le client pour l’évolution fonctionnelle et architecturale</w:t>
            </w:r>
          </w:p>
          <w:p w14:paraId="30FD50C4" w14:textId="77777777" w:rsidR="00195941" w:rsidRPr="00C66D9E" w:rsidRDefault="00195941" w:rsidP="00195941">
            <w:pPr>
              <w:pStyle w:val="Listepuce"/>
              <w:numPr>
                <w:ilvl w:val="1"/>
                <w:numId w:val="25"/>
              </w:numPr>
              <w:rPr>
                <w:rFonts w:ascii="Century Gothic" w:hAnsi="Century Gothic" w:cs="Arial"/>
                <w:bCs/>
              </w:rPr>
            </w:pPr>
            <w:r w:rsidRPr="00C66D9E">
              <w:rPr>
                <w:rFonts w:ascii="Century Gothic" w:hAnsi="Century Gothic" w:cs="Arial"/>
                <w:bCs/>
              </w:rPr>
              <w:t>Packaging et livraison au client</w:t>
            </w:r>
          </w:p>
          <w:p w14:paraId="011037BD" w14:textId="77777777" w:rsidR="00195941" w:rsidRPr="00C66D9E" w:rsidRDefault="00195941" w:rsidP="00195941">
            <w:pPr>
              <w:pStyle w:val="Listepuce"/>
              <w:numPr>
                <w:ilvl w:val="0"/>
                <w:numId w:val="0"/>
              </w:numPr>
              <w:ind w:left="720" w:hanging="360"/>
              <w:rPr>
                <w:rFonts w:ascii="Century Gothic" w:hAnsi="Century Gothic" w:cs="Arial"/>
                <w:bCs/>
              </w:rPr>
            </w:pPr>
          </w:p>
        </w:tc>
      </w:tr>
      <w:tr w:rsidR="00C66D9E" w:rsidRPr="00C66D9E" w14:paraId="215CA5AA" w14:textId="77777777" w:rsidTr="004F2372">
        <w:trPr>
          <w:trHeight w:val="236"/>
        </w:trPr>
        <w:tc>
          <w:tcPr>
            <w:tcW w:w="10627" w:type="dxa"/>
          </w:tcPr>
          <w:p w14:paraId="663678C4" w14:textId="77777777" w:rsidR="0082596A" w:rsidRPr="00C66D9E" w:rsidRDefault="0082596A" w:rsidP="0021554C">
            <w:pPr>
              <w:jc w:val="right"/>
              <w:rPr>
                <w:rFonts w:ascii="Century Gothic" w:hAnsi="Century Gothic" w:cs="Arial"/>
                <w:b/>
                <w:bCs/>
                <w:sz w:val="24"/>
                <w:szCs w:val="24"/>
              </w:rPr>
            </w:pPr>
          </w:p>
          <w:p w14:paraId="52C3ED70" w14:textId="77777777" w:rsidR="005F53D5" w:rsidRPr="00C66D9E" w:rsidRDefault="009C0098" w:rsidP="005F53D5">
            <w:pPr>
              <w:jc w:val="center"/>
              <w:rPr>
                <w:rFonts w:ascii="Century Gothic" w:hAnsi="Century Gothic" w:cs="Arial"/>
                <w:b/>
                <w:bCs/>
                <w:sz w:val="24"/>
                <w:szCs w:val="24"/>
              </w:rPr>
            </w:pPr>
            <w:r>
              <w:rPr>
                <w:rFonts w:ascii="Century Gothic" w:hAnsi="Century Gothic" w:cs="Arial"/>
                <w:b/>
                <w:bCs/>
                <w:sz w:val="24"/>
                <w:szCs w:val="24"/>
              </w:rPr>
              <w:t>Java7, Eclipse, Oracle</w:t>
            </w:r>
            <w:r w:rsidR="005F53D5" w:rsidRPr="00C66D9E">
              <w:rPr>
                <w:rFonts w:ascii="Century Gothic" w:hAnsi="Century Gothic" w:cs="Arial"/>
                <w:b/>
                <w:bCs/>
                <w:sz w:val="24"/>
                <w:szCs w:val="24"/>
              </w:rPr>
              <w:t>, Web Services, Linux (Raspberry), Python, Bash</w:t>
            </w:r>
          </w:p>
          <w:p w14:paraId="4178D3A7" w14:textId="77777777" w:rsidR="0082596A" w:rsidRPr="00C66D9E" w:rsidRDefault="005F53D5" w:rsidP="005F53D5">
            <w:pPr>
              <w:jc w:val="center"/>
              <w:rPr>
                <w:rFonts w:ascii="Century Gothic" w:hAnsi="Century Gothic" w:cs="Arial"/>
                <w:b/>
                <w:bCs/>
                <w:sz w:val="24"/>
                <w:szCs w:val="24"/>
              </w:rPr>
            </w:pPr>
            <w:r w:rsidRPr="00C66D9E">
              <w:rPr>
                <w:rFonts w:ascii="Century Gothic" w:hAnsi="Century Gothic" w:cs="Arial"/>
                <w:b/>
                <w:bCs/>
                <w:sz w:val="24"/>
                <w:szCs w:val="24"/>
              </w:rPr>
              <w:t xml:space="preserve">SoapUI, PHP5, Javascript, HTML5/CSS3, Bootstrap. </w:t>
            </w:r>
          </w:p>
          <w:p w14:paraId="535C9212" w14:textId="77777777" w:rsidR="00A835B0" w:rsidRPr="00C66D9E" w:rsidRDefault="00A835B0" w:rsidP="005F53D5">
            <w:pPr>
              <w:jc w:val="center"/>
              <w:rPr>
                <w:rFonts w:ascii="Century Gothic" w:hAnsi="Century Gothic" w:cs="Arial"/>
                <w:b/>
                <w:bCs/>
                <w:sz w:val="24"/>
                <w:szCs w:val="24"/>
                <w:highlight w:val="yellow"/>
              </w:rPr>
            </w:pPr>
          </w:p>
        </w:tc>
      </w:tr>
    </w:tbl>
    <w:p w14:paraId="5A079DBA" w14:textId="77777777" w:rsidR="00EC2E37" w:rsidRPr="00C66D9E" w:rsidRDefault="00EC2E37" w:rsidP="00C66929">
      <w:pPr>
        <w:jc w:val="both"/>
        <w:rPr>
          <w:rFonts w:ascii="Trebuchet MS" w:hAnsi="Trebuchet MS" w:cs="Calibri"/>
          <w:i/>
          <w:spacing w:val="-5"/>
          <w:sz w:val="22"/>
          <w:szCs w:val="22"/>
          <w:lang w:eastAsia="ar-SA"/>
        </w:rPr>
      </w:pPr>
    </w:p>
    <w:p w14:paraId="713ADCEE" w14:textId="77777777" w:rsidR="00EC2E37" w:rsidRPr="00C66D9E" w:rsidRDefault="00EC2E37" w:rsidP="00C66929">
      <w:pPr>
        <w:jc w:val="both"/>
        <w:rPr>
          <w:rFonts w:ascii="Trebuchet MS" w:hAnsi="Trebuchet MS" w:cs="Calibri"/>
          <w:i/>
          <w:spacing w:val="-5"/>
          <w:sz w:val="22"/>
          <w:szCs w:val="22"/>
          <w:lang w:eastAsia="ar-SA"/>
        </w:rPr>
      </w:pPr>
    </w:p>
    <w:tbl>
      <w:tblPr>
        <w:tblStyle w:val="TableGrid"/>
        <w:tblW w:w="1062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7"/>
      </w:tblGrid>
      <w:tr w:rsidR="00C66D9E" w:rsidRPr="00C66D9E" w14:paraId="2C46F782" w14:textId="77777777" w:rsidTr="00C66D9E">
        <w:tc>
          <w:tcPr>
            <w:tcW w:w="10627" w:type="dxa"/>
            <w:shd w:val="clear" w:color="auto" w:fill="C5E0B3" w:themeFill="accent6" w:themeFillTint="66"/>
          </w:tcPr>
          <w:p w14:paraId="7A3A9A08" w14:textId="77777777" w:rsidR="009F4671" w:rsidRPr="00C66D9E" w:rsidRDefault="00E7047E" w:rsidP="001702B6">
            <w:pPr>
              <w:jc w:val="center"/>
              <w:rPr>
                <w:rFonts w:ascii="Century Gothic" w:hAnsi="Century Gothic" w:cs="Arial"/>
                <w:b/>
                <w:bCs/>
                <w:sz w:val="36"/>
                <w:szCs w:val="36"/>
              </w:rPr>
            </w:pPr>
            <w:r w:rsidRPr="00C66D9E">
              <w:rPr>
                <w:rFonts w:ascii="Century Gothic" w:hAnsi="Century Gothic" w:cs="Arial"/>
                <w:b/>
                <w:bCs/>
                <w:sz w:val="36"/>
                <w:szCs w:val="36"/>
              </w:rPr>
              <w:t>INTELLIA</w:t>
            </w:r>
            <w:r w:rsidR="00974C9B" w:rsidRPr="00C66D9E">
              <w:rPr>
                <w:rFonts w:ascii="Century Gothic" w:hAnsi="Century Gothic" w:cs="Arial"/>
                <w:b/>
                <w:bCs/>
                <w:sz w:val="36"/>
                <w:szCs w:val="36"/>
              </w:rPr>
              <w:t xml:space="preserve"> /</w:t>
            </w:r>
            <w:r w:rsidR="009F4671" w:rsidRPr="00C66D9E">
              <w:rPr>
                <w:rFonts w:ascii="Century Gothic" w:hAnsi="Century Gothic" w:cs="Arial"/>
                <w:b/>
                <w:bCs/>
                <w:sz w:val="36"/>
                <w:szCs w:val="36"/>
              </w:rPr>
              <w:t xml:space="preserve"> </w:t>
            </w:r>
            <w:r w:rsidRPr="00C66D9E">
              <w:rPr>
                <w:rFonts w:ascii="Century Gothic" w:hAnsi="Century Gothic" w:cs="Arial"/>
                <w:b/>
                <w:bCs/>
                <w:sz w:val="36"/>
                <w:szCs w:val="36"/>
              </w:rPr>
              <w:t>NANTES</w:t>
            </w:r>
          </w:p>
          <w:p w14:paraId="3534239C" w14:textId="77777777" w:rsidR="009F4671" w:rsidRPr="00C66D9E" w:rsidRDefault="007F64EC" w:rsidP="001702B6">
            <w:pPr>
              <w:jc w:val="center"/>
              <w:rPr>
                <w:rFonts w:ascii="Century Gothic" w:hAnsi="Century Gothic" w:cs="Arial"/>
                <w:bCs/>
                <w:sz w:val="28"/>
                <w:szCs w:val="28"/>
              </w:rPr>
            </w:pPr>
            <w:r w:rsidRPr="00C66D9E">
              <w:rPr>
                <w:rFonts w:ascii="Century Gothic" w:hAnsi="Century Gothic" w:cs="Arial"/>
                <w:bCs/>
                <w:sz w:val="28"/>
                <w:szCs w:val="28"/>
              </w:rPr>
              <w:t xml:space="preserve">06/2014 </w:t>
            </w:r>
            <w:r w:rsidR="009F4671" w:rsidRPr="00C66D9E">
              <w:rPr>
                <w:rFonts w:ascii="Century Gothic" w:hAnsi="Century Gothic" w:cs="Arial"/>
                <w:bCs/>
                <w:sz w:val="28"/>
                <w:szCs w:val="28"/>
              </w:rPr>
              <w:t xml:space="preserve"> </w:t>
            </w:r>
            <w:r w:rsidR="00975C12" w:rsidRPr="00C66D9E">
              <w:rPr>
                <w:rFonts w:ascii="Century Gothic" w:hAnsi="Century Gothic" w:cs="Arial"/>
                <w:bCs/>
                <w:sz w:val="28"/>
                <w:szCs w:val="28"/>
              </w:rPr>
              <w:t>à</w:t>
            </w:r>
            <w:r w:rsidR="009F4671" w:rsidRPr="00C66D9E">
              <w:rPr>
                <w:rFonts w:ascii="Century Gothic" w:hAnsi="Century Gothic" w:cs="Arial"/>
                <w:bCs/>
                <w:sz w:val="28"/>
                <w:szCs w:val="28"/>
              </w:rPr>
              <w:t xml:space="preserve"> 0</w:t>
            </w:r>
            <w:r w:rsidRPr="00C66D9E">
              <w:rPr>
                <w:rFonts w:ascii="Century Gothic" w:hAnsi="Century Gothic" w:cs="Arial"/>
                <w:bCs/>
                <w:sz w:val="28"/>
                <w:szCs w:val="28"/>
              </w:rPr>
              <w:t>6</w:t>
            </w:r>
            <w:r w:rsidR="009F4671" w:rsidRPr="00C66D9E">
              <w:rPr>
                <w:rFonts w:ascii="Century Gothic" w:hAnsi="Century Gothic" w:cs="Arial"/>
                <w:bCs/>
                <w:sz w:val="28"/>
                <w:szCs w:val="28"/>
              </w:rPr>
              <w:t>/201</w:t>
            </w:r>
            <w:r w:rsidR="00975C12" w:rsidRPr="00C66D9E">
              <w:rPr>
                <w:rFonts w:ascii="Century Gothic" w:hAnsi="Century Gothic" w:cs="Arial"/>
                <w:bCs/>
                <w:sz w:val="28"/>
                <w:szCs w:val="28"/>
              </w:rPr>
              <w:t>6</w:t>
            </w:r>
          </w:p>
        </w:tc>
      </w:tr>
      <w:tr w:rsidR="00C66D9E" w:rsidRPr="00C66D9E" w14:paraId="207572E7" w14:textId="77777777" w:rsidTr="004F2372">
        <w:tc>
          <w:tcPr>
            <w:tcW w:w="10627" w:type="dxa"/>
          </w:tcPr>
          <w:p w14:paraId="3991F5EB" w14:textId="77777777" w:rsidR="009F4671" w:rsidRPr="00C66D9E" w:rsidRDefault="009F4671" w:rsidP="00974C9B">
            <w:pPr>
              <w:pStyle w:val="Listepuce"/>
              <w:numPr>
                <w:ilvl w:val="0"/>
                <w:numId w:val="0"/>
              </w:numPr>
              <w:ind w:left="720"/>
              <w:rPr>
                <w:rFonts w:ascii="Century Gothic" w:hAnsi="Century Gothic" w:cs="Arial"/>
                <w:bCs/>
              </w:rPr>
            </w:pPr>
          </w:p>
          <w:p w14:paraId="2F93FAFC" w14:textId="77777777" w:rsidR="00974C9B" w:rsidRPr="00C66D9E" w:rsidRDefault="00DD4E45" w:rsidP="00974C9B">
            <w:pPr>
              <w:pStyle w:val="Listepuce"/>
              <w:numPr>
                <w:ilvl w:val="0"/>
                <w:numId w:val="0"/>
              </w:numPr>
              <w:rPr>
                <w:rFonts w:ascii="Century Gothic" w:hAnsi="Century Gothic" w:cs="Arial"/>
                <w:b/>
                <w:bCs/>
              </w:rPr>
            </w:pPr>
            <w:r w:rsidRPr="00C66D9E">
              <w:rPr>
                <w:rFonts w:ascii="Century Gothic" w:hAnsi="Century Gothic" w:cs="Arial"/>
                <w:b/>
                <w:bCs/>
              </w:rPr>
              <w:t>Analyste/Développeur .NET</w:t>
            </w:r>
          </w:p>
          <w:p w14:paraId="5B105B61" w14:textId="77777777" w:rsidR="009F4671" w:rsidRPr="00C66D9E" w:rsidRDefault="009F4671" w:rsidP="009F4671">
            <w:pPr>
              <w:pStyle w:val="Listepuce"/>
              <w:numPr>
                <w:ilvl w:val="0"/>
                <w:numId w:val="0"/>
              </w:numPr>
              <w:rPr>
                <w:rFonts w:ascii="Century Gothic" w:hAnsi="Century Gothic" w:cs="Arial"/>
                <w:bCs/>
              </w:rPr>
            </w:pPr>
          </w:p>
          <w:p w14:paraId="1D8E7D2B" w14:textId="77777777" w:rsidR="009F4671" w:rsidRPr="00C66D9E" w:rsidRDefault="00DD4E45" w:rsidP="009F4671">
            <w:pPr>
              <w:pStyle w:val="Listepuce"/>
              <w:numPr>
                <w:ilvl w:val="0"/>
                <w:numId w:val="0"/>
              </w:numPr>
              <w:rPr>
                <w:rFonts w:ascii="Century Gothic" w:hAnsi="Century Gothic" w:cs="Arial"/>
                <w:bCs/>
              </w:rPr>
            </w:pPr>
            <w:r w:rsidRPr="00C66D9E">
              <w:rPr>
                <w:rFonts w:ascii="Century Gothic" w:hAnsi="Century Gothic" w:cs="Arial"/>
                <w:bCs/>
                <w:i/>
              </w:rPr>
              <w:t>Projet ‘GiPSi’ : Réalisation de plusieurs solutions sur la même base : application web intranet/extranet pour la gestion d’appel de projets. Mise en place de solution de dépôt, validation, modification, signature de dossiers. Et gestion/accès/modification des données associées.</w:t>
            </w:r>
          </w:p>
          <w:p w14:paraId="7E64A7CB" w14:textId="77777777" w:rsidR="00974C9B" w:rsidRPr="00C66D9E" w:rsidRDefault="00974C9B" w:rsidP="009F4671">
            <w:pPr>
              <w:pStyle w:val="Listepuce"/>
              <w:numPr>
                <w:ilvl w:val="0"/>
                <w:numId w:val="0"/>
              </w:numPr>
              <w:rPr>
                <w:rFonts w:ascii="Century Gothic" w:hAnsi="Century Gothic" w:cs="Arial"/>
                <w:bCs/>
              </w:rPr>
            </w:pPr>
          </w:p>
          <w:p w14:paraId="76861A64" w14:textId="77777777" w:rsidR="00974C9B" w:rsidRPr="00C66D9E" w:rsidRDefault="00D77284" w:rsidP="00974C9B">
            <w:pPr>
              <w:pStyle w:val="Listepuce"/>
              <w:numPr>
                <w:ilvl w:val="0"/>
                <w:numId w:val="20"/>
              </w:numPr>
              <w:rPr>
                <w:rFonts w:ascii="Century Gothic" w:hAnsi="Century Gothic" w:cs="Arial"/>
                <w:bCs/>
              </w:rPr>
            </w:pPr>
            <w:r w:rsidRPr="00C66D9E">
              <w:rPr>
                <w:rFonts w:ascii="Century Gothic" w:hAnsi="Century Gothic" w:cs="Arial"/>
                <w:bCs/>
              </w:rPr>
              <w:t>Cadre</w:t>
            </w:r>
          </w:p>
          <w:p w14:paraId="11AF7414" w14:textId="77777777" w:rsidR="00974C9B" w:rsidRPr="00C66D9E" w:rsidRDefault="00D77284" w:rsidP="00974C9B">
            <w:pPr>
              <w:pStyle w:val="Listepuce"/>
              <w:numPr>
                <w:ilvl w:val="1"/>
                <w:numId w:val="20"/>
              </w:numPr>
              <w:rPr>
                <w:rFonts w:ascii="Century Gothic" w:hAnsi="Century Gothic" w:cs="Arial"/>
                <w:bCs/>
              </w:rPr>
            </w:pPr>
            <w:r w:rsidRPr="00C66D9E">
              <w:rPr>
                <w:rFonts w:ascii="Century Gothic" w:hAnsi="Century Gothic" w:cs="Arial"/>
                <w:bCs/>
              </w:rPr>
              <w:t>Société de 5 personnes</w:t>
            </w:r>
          </w:p>
          <w:p w14:paraId="1304DF96" w14:textId="77777777" w:rsidR="00D77284" w:rsidRPr="00C66D9E" w:rsidRDefault="00D77284" w:rsidP="00974C9B">
            <w:pPr>
              <w:pStyle w:val="Listepuce"/>
              <w:numPr>
                <w:ilvl w:val="1"/>
                <w:numId w:val="20"/>
              </w:numPr>
              <w:rPr>
                <w:rFonts w:ascii="Century Gothic" w:hAnsi="Century Gothic" w:cs="Arial"/>
                <w:bCs/>
              </w:rPr>
            </w:pPr>
            <w:r w:rsidRPr="00C66D9E">
              <w:rPr>
                <w:rFonts w:ascii="Century Gothic" w:hAnsi="Century Gothic" w:cs="Arial"/>
                <w:bCs/>
              </w:rPr>
              <w:t>Travail individuel mais collaboratif</w:t>
            </w:r>
          </w:p>
          <w:p w14:paraId="3D02396F" w14:textId="77777777" w:rsidR="00D77284" w:rsidRPr="00C66D9E" w:rsidRDefault="00D77284" w:rsidP="00974C9B">
            <w:pPr>
              <w:pStyle w:val="Listepuce"/>
              <w:numPr>
                <w:ilvl w:val="1"/>
                <w:numId w:val="20"/>
              </w:numPr>
              <w:rPr>
                <w:rFonts w:ascii="Century Gothic" w:hAnsi="Century Gothic" w:cs="Arial"/>
                <w:bCs/>
              </w:rPr>
            </w:pPr>
            <w:r w:rsidRPr="00C66D9E">
              <w:rPr>
                <w:rFonts w:ascii="Century Gothic" w:hAnsi="Century Gothic" w:cs="Arial"/>
                <w:bCs/>
              </w:rPr>
              <w:t>Méthodologie « Extreme programming »</w:t>
            </w:r>
          </w:p>
          <w:p w14:paraId="19623D28" w14:textId="77777777" w:rsidR="00974C9B" w:rsidRPr="00C66D9E" w:rsidRDefault="00D77284" w:rsidP="00974C9B">
            <w:pPr>
              <w:pStyle w:val="Listepuce"/>
              <w:numPr>
                <w:ilvl w:val="0"/>
                <w:numId w:val="20"/>
              </w:numPr>
              <w:rPr>
                <w:rFonts w:ascii="Century Gothic" w:hAnsi="Century Gothic" w:cs="Arial"/>
                <w:bCs/>
              </w:rPr>
            </w:pPr>
            <w:r w:rsidRPr="00C66D9E">
              <w:rPr>
                <w:rFonts w:ascii="Century Gothic" w:hAnsi="Century Gothic" w:cs="Arial"/>
                <w:bCs/>
              </w:rPr>
              <w:t>Environnement technique</w:t>
            </w:r>
          </w:p>
          <w:p w14:paraId="68D0D53C" w14:textId="77777777" w:rsidR="00974C9B" w:rsidRPr="00C66D9E" w:rsidRDefault="00D77284" w:rsidP="00974C9B">
            <w:pPr>
              <w:pStyle w:val="Listepuce"/>
              <w:numPr>
                <w:ilvl w:val="1"/>
                <w:numId w:val="20"/>
              </w:numPr>
              <w:rPr>
                <w:rFonts w:ascii="Century Gothic" w:hAnsi="Century Gothic" w:cs="Arial"/>
                <w:bCs/>
                <w:lang w:val="en-US"/>
              </w:rPr>
            </w:pPr>
            <w:r w:rsidRPr="00C66D9E">
              <w:rPr>
                <w:rFonts w:ascii="Century Gothic" w:hAnsi="Century Gothic" w:cs="Arial"/>
                <w:bCs/>
                <w:lang w:val="en-US"/>
              </w:rPr>
              <w:t>ASP VB.NET, .NET Framework 3.5, 4.0+, Visual Studio</w:t>
            </w:r>
            <w:r w:rsidR="0054486E" w:rsidRPr="00C66D9E">
              <w:rPr>
                <w:rFonts w:ascii="Century Gothic" w:hAnsi="Century Gothic" w:cs="Arial"/>
                <w:bCs/>
                <w:lang w:val="en-US"/>
              </w:rPr>
              <w:t>, TortoiseSVN</w:t>
            </w:r>
          </w:p>
          <w:p w14:paraId="2E91575C" w14:textId="77777777" w:rsidR="00D77284" w:rsidRPr="00C66D9E" w:rsidRDefault="00D77284" w:rsidP="0054486E">
            <w:pPr>
              <w:pStyle w:val="Listepuce"/>
              <w:numPr>
                <w:ilvl w:val="1"/>
                <w:numId w:val="20"/>
              </w:numPr>
              <w:rPr>
                <w:rFonts w:ascii="Century Gothic" w:hAnsi="Century Gothic" w:cs="Arial"/>
                <w:bCs/>
              </w:rPr>
            </w:pPr>
            <w:r w:rsidRPr="00C66D9E">
              <w:rPr>
                <w:rFonts w:ascii="Century Gothic" w:hAnsi="Century Gothic" w:cs="Arial"/>
                <w:bCs/>
              </w:rPr>
              <w:t xml:space="preserve">SQL Server et </w:t>
            </w:r>
            <w:r w:rsidR="0054486E" w:rsidRPr="00C66D9E">
              <w:rPr>
                <w:rFonts w:ascii="Century Gothic" w:hAnsi="Century Gothic" w:cs="Arial"/>
                <w:bCs/>
              </w:rPr>
              <w:t>SQL Server Management Studio</w:t>
            </w:r>
          </w:p>
          <w:p w14:paraId="18D121DE" w14:textId="77777777" w:rsidR="0054486E" w:rsidRPr="00C66D9E" w:rsidRDefault="0054486E" w:rsidP="0054486E">
            <w:pPr>
              <w:pStyle w:val="Listepuce"/>
              <w:numPr>
                <w:ilvl w:val="1"/>
                <w:numId w:val="20"/>
              </w:numPr>
              <w:rPr>
                <w:rFonts w:ascii="Century Gothic" w:hAnsi="Century Gothic" w:cs="Arial"/>
                <w:bCs/>
                <w:lang w:val="en-US"/>
              </w:rPr>
            </w:pPr>
            <w:r w:rsidRPr="00C66D9E">
              <w:rPr>
                <w:rFonts w:ascii="Century Gothic" w:hAnsi="Century Gothic" w:cs="Arial"/>
                <w:bCs/>
                <w:lang w:val="en-US"/>
              </w:rPr>
              <w:t>HTML</w:t>
            </w:r>
            <w:r w:rsidR="009F51B0" w:rsidRPr="00C66D9E">
              <w:rPr>
                <w:rFonts w:ascii="Century Gothic" w:hAnsi="Century Gothic" w:cs="Arial"/>
                <w:bCs/>
                <w:lang w:val="en-US"/>
              </w:rPr>
              <w:t>5/CSS3/Javascript/JQuery</w:t>
            </w:r>
            <w:r w:rsidR="00E8759A" w:rsidRPr="00C66D9E">
              <w:rPr>
                <w:rFonts w:ascii="Century Gothic" w:hAnsi="Century Gothic" w:cs="Arial"/>
                <w:bCs/>
                <w:lang w:val="en-US"/>
              </w:rPr>
              <w:t>/Bootstrap</w:t>
            </w:r>
          </w:p>
          <w:p w14:paraId="2A0CF307" w14:textId="77777777" w:rsidR="00974C9B" w:rsidRPr="00C66D9E" w:rsidRDefault="00D77284" w:rsidP="00974C9B">
            <w:pPr>
              <w:pStyle w:val="Listepuce"/>
              <w:numPr>
                <w:ilvl w:val="0"/>
                <w:numId w:val="20"/>
              </w:numPr>
              <w:rPr>
                <w:rFonts w:ascii="Century Gothic" w:hAnsi="Century Gothic" w:cs="Arial"/>
                <w:bCs/>
              </w:rPr>
            </w:pPr>
            <w:r w:rsidRPr="00C66D9E">
              <w:rPr>
                <w:rFonts w:ascii="Century Gothic" w:hAnsi="Century Gothic" w:cs="Arial"/>
                <w:bCs/>
              </w:rPr>
              <w:t>Tâches</w:t>
            </w:r>
            <w:r w:rsidR="00974C9B" w:rsidRPr="00C66D9E">
              <w:rPr>
                <w:rFonts w:ascii="Century Gothic" w:hAnsi="Century Gothic" w:cs="Arial"/>
                <w:bCs/>
              </w:rPr>
              <w:t xml:space="preserve"> :</w:t>
            </w:r>
          </w:p>
          <w:p w14:paraId="4DD421EB" w14:textId="77777777" w:rsidR="00974C9B" w:rsidRPr="00C66D9E" w:rsidRDefault="00D77284" w:rsidP="00974C9B">
            <w:pPr>
              <w:pStyle w:val="Listepuce"/>
              <w:numPr>
                <w:ilvl w:val="1"/>
                <w:numId w:val="20"/>
              </w:numPr>
              <w:rPr>
                <w:rFonts w:ascii="Century Gothic" w:hAnsi="Century Gothic" w:cs="Arial"/>
                <w:bCs/>
              </w:rPr>
            </w:pPr>
            <w:r w:rsidRPr="00C66D9E">
              <w:rPr>
                <w:rFonts w:ascii="Century Gothic" w:hAnsi="Century Gothic" w:cs="Arial"/>
                <w:bCs/>
              </w:rPr>
              <w:t>Refonte du</w:t>
            </w:r>
            <w:r w:rsidR="0054486E" w:rsidRPr="00C66D9E">
              <w:rPr>
                <w:rFonts w:ascii="Century Gothic" w:hAnsi="Century Gothic" w:cs="Arial"/>
                <w:bCs/>
              </w:rPr>
              <w:t xml:space="preserve"> </w:t>
            </w:r>
            <w:r w:rsidRPr="00C66D9E">
              <w:rPr>
                <w:rFonts w:ascii="Century Gothic" w:hAnsi="Century Gothic" w:cs="Arial"/>
                <w:bCs/>
              </w:rPr>
              <w:t>site web de la société</w:t>
            </w:r>
            <w:r w:rsidR="0054486E" w:rsidRPr="00C66D9E">
              <w:rPr>
                <w:rFonts w:ascii="Century Gothic" w:hAnsi="Century Gothic" w:cs="Arial"/>
                <w:bCs/>
              </w:rPr>
              <w:t xml:space="preserve"> (vitrine)</w:t>
            </w:r>
            <w:r w:rsidRPr="00C66D9E">
              <w:rPr>
                <w:rFonts w:ascii="Century Gothic" w:hAnsi="Century Gothic" w:cs="Arial"/>
                <w:bCs/>
              </w:rPr>
              <w:t xml:space="preserve"> en responsive</w:t>
            </w:r>
          </w:p>
          <w:p w14:paraId="5E260E0F" w14:textId="77777777" w:rsidR="00E02BE8" w:rsidRPr="00C66D9E" w:rsidRDefault="00E02BE8" w:rsidP="00974C9B">
            <w:pPr>
              <w:pStyle w:val="Listepuce"/>
              <w:numPr>
                <w:ilvl w:val="1"/>
                <w:numId w:val="20"/>
              </w:numPr>
              <w:rPr>
                <w:rFonts w:ascii="Century Gothic" w:hAnsi="Century Gothic" w:cs="Arial"/>
                <w:bCs/>
              </w:rPr>
            </w:pPr>
            <w:r w:rsidRPr="00C66D9E">
              <w:rPr>
                <w:rFonts w:ascii="Century Gothic" w:hAnsi="Century Gothic" w:cs="Arial"/>
                <w:bCs/>
              </w:rPr>
              <w:t>Développement nouveau module via webForm</w:t>
            </w:r>
          </w:p>
          <w:p w14:paraId="74F63F8B" w14:textId="77777777" w:rsidR="00E02BE8" w:rsidRPr="00C66D9E" w:rsidRDefault="00E02BE8" w:rsidP="00974C9B">
            <w:pPr>
              <w:pStyle w:val="Listepuce"/>
              <w:numPr>
                <w:ilvl w:val="1"/>
                <w:numId w:val="20"/>
              </w:numPr>
              <w:rPr>
                <w:rFonts w:ascii="Century Gothic" w:hAnsi="Century Gothic" w:cs="Arial"/>
                <w:bCs/>
              </w:rPr>
            </w:pPr>
            <w:r w:rsidRPr="00C66D9E">
              <w:rPr>
                <w:rFonts w:ascii="Century Gothic" w:hAnsi="Century Gothic" w:cs="Arial"/>
                <w:bCs/>
              </w:rPr>
              <w:t>Optimisation des traitements en BDD (quantité données élevée)</w:t>
            </w:r>
          </w:p>
          <w:p w14:paraId="25F0BF7E" w14:textId="77777777" w:rsidR="0054486E" w:rsidRPr="00C66D9E" w:rsidRDefault="0054486E" w:rsidP="0054486E">
            <w:pPr>
              <w:pStyle w:val="Listepuce"/>
              <w:numPr>
                <w:ilvl w:val="1"/>
                <w:numId w:val="20"/>
              </w:numPr>
              <w:rPr>
                <w:rFonts w:ascii="Century Gothic" w:hAnsi="Century Gothic" w:cs="Arial"/>
                <w:bCs/>
              </w:rPr>
            </w:pPr>
            <w:r w:rsidRPr="00C66D9E">
              <w:rPr>
                <w:rFonts w:ascii="Century Gothic" w:hAnsi="Century Gothic"/>
                <w:shd w:val="clear" w:color="auto" w:fill="FFFFFF"/>
              </w:rPr>
              <w:t>Support technique et assistance utilisateurs</w:t>
            </w:r>
          </w:p>
          <w:p w14:paraId="1FEF1254" w14:textId="77777777" w:rsidR="0054486E" w:rsidRPr="00C66D9E" w:rsidRDefault="0054486E" w:rsidP="0054486E">
            <w:pPr>
              <w:pStyle w:val="Listepuce"/>
              <w:numPr>
                <w:ilvl w:val="1"/>
                <w:numId w:val="20"/>
              </w:numPr>
              <w:rPr>
                <w:rFonts w:ascii="Century Gothic" w:hAnsi="Century Gothic" w:cs="Arial"/>
                <w:bCs/>
              </w:rPr>
            </w:pPr>
            <w:r w:rsidRPr="00C66D9E">
              <w:rPr>
                <w:rFonts w:ascii="Century Gothic" w:hAnsi="Century Gothic"/>
                <w:shd w:val="clear" w:color="auto" w:fill="FFFFFF"/>
              </w:rPr>
              <w:t>Accompagnement mise en place et exploitation de la solution logicielle</w:t>
            </w:r>
          </w:p>
          <w:p w14:paraId="319ED3EB" w14:textId="77777777" w:rsidR="00974C9B" w:rsidRPr="00C66D9E" w:rsidRDefault="00D77284" w:rsidP="00974C9B">
            <w:pPr>
              <w:pStyle w:val="Listepuce"/>
              <w:numPr>
                <w:ilvl w:val="0"/>
                <w:numId w:val="20"/>
              </w:numPr>
              <w:rPr>
                <w:rFonts w:ascii="Century Gothic" w:hAnsi="Century Gothic" w:cs="Arial"/>
                <w:bCs/>
              </w:rPr>
            </w:pPr>
            <w:r w:rsidRPr="00C66D9E">
              <w:rPr>
                <w:rFonts w:ascii="Century Gothic" w:hAnsi="Century Gothic" w:cs="Arial"/>
                <w:bCs/>
              </w:rPr>
              <w:t>Exemples métier :</w:t>
            </w:r>
          </w:p>
          <w:p w14:paraId="3534A913" w14:textId="77777777" w:rsidR="009F4671" w:rsidRPr="00C66D9E" w:rsidRDefault="0054486E" w:rsidP="0054486E">
            <w:pPr>
              <w:pStyle w:val="Listepuce"/>
              <w:numPr>
                <w:ilvl w:val="1"/>
                <w:numId w:val="20"/>
              </w:numPr>
              <w:rPr>
                <w:rFonts w:ascii="Century Gothic" w:hAnsi="Century Gothic" w:cs="Arial"/>
                <w:bCs/>
              </w:rPr>
            </w:pPr>
            <w:r w:rsidRPr="00C66D9E">
              <w:rPr>
                <w:rFonts w:ascii="Century Gothic" w:hAnsi="Century Gothic" w:cs="Arial"/>
                <w:bCs/>
              </w:rPr>
              <w:t>Solution de dématérialisation des AAP / Conventions de projets / Suivi de financement</w:t>
            </w:r>
          </w:p>
          <w:p w14:paraId="40471B6A" w14:textId="77777777" w:rsidR="0054486E" w:rsidRPr="00C66D9E" w:rsidRDefault="0054486E" w:rsidP="0054486E">
            <w:pPr>
              <w:pStyle w:val="Listepuce"/>
              <w:numPr>
                <w:ilvl w:val="1"/>
                <w:numId w:val="20"/>
              </w:numPr>
              <w:rPr>
                <w:rFonts w:ascii="Century Gothic" w:hAnsi="Century Gothic" w:cs="Arial"/>
                <w:bCs/>
              </w:rPr>
            </w:pPr>
            <w:r w:rsidRPr="00C66D9E">
              <w:rPr>
                <w:rFonts w:ascii="Century Gothic" w:hAnsi="Century Gothic" w:cs="Arial"/>
                <w:bCs/>
              </w:rPr>
              <w:t>Gestion des appels à projets de recherche diffusés dans de des projets de recherche liés à la santé, à l'environnement etc.</w:t>
            </w:r>
          </w:p>
          <w:p w14:paraId="02F37F5D" w14:textId="77777777" w:rsidR="002A1E04" w:rsidRPr="00C66D9E" w:rsidRDefault="002A1E04" w:rsidP="0054486E">
            <w:pPr>
              <w:pStyle w:val="Listepuce"/>
              <w:numPr>
                <w:ilvl w:val="1"/>
                <w:numId w:val="20"/>
              </w:numPr>
              <w:rPr>
                <w:rFonts w:ascii="Century Gothic" w:hAnsi="Century Gothic" w:cs="Arial"/>
                <w:bCs/>
              </w:rPr>
            </w:pPr>
            <w:r w:rsidRPr="00C66D9E">
              <w:rPr>
                <w:rFonts w:ascii="Century Gothic" w:hAnsi="Century Gothic" w:cs="Arial"/>
                <w:bCs/>
              </w:rPr>
              <w:t>Import/Export et réalisation de rapport sur les données métiers (laboratoire, organismes…)</w:t>
            </w:r>
          </w:p>
          <w:p w14:paraId="5269BBB2" w14:textId="77777777" w:rsidR="0054486E" w:rsidRPr="00C66D9E" w:rsidRDefault="0054486E" w:rsidP="0054486E">
            <w:pPr>
              <w:pStyle w:val="Listepuce"/>
              <w:numPr>
                <w:ilvl w:val="1"/>
                <w:numId w:val="20"/>
              </w:numPr>
              <w:rPr>
                <w:rFonts w:ascii="Century Gothic" w:hAnsi="Century Gothic" w:cs="Arial"/>
                <w:bCs/>
              </w:rPr>
            </w:pPr>
            <w:r w:rsidRPr="00C66D9E">
              <w:rPr>
                <w:rFonts w:ascii="Century Gothic" w:hAnsi="Century Gothic" w:cs="Arial"/>
                <w:bCs/>
              </w:rPr>
              <w:t>Site de gestion d’équipe/individu chargé de la vente de produit de beauté (intermédiaires)</w:t>
            </w:r>
          </w:p>
          <w:p w14:paraId="3D527C40" w14:textId="77777777" w:rsidR="002A1E04" w:rsidRPr="00C66D9E" w:rsidRDefault="002A1E04" w:rsidP="0054486E">
            <w:pPr>
              <w:pStyle w:val="Listepuce"/>
              <w:numPr>
                <w:ilvl w:val="1"/>
                <w:numId w:val="20"/>
              </w:numPr>
              <w:rPr>
                <w:rFonts w:ascii="Century Gothic" w:hAnsi="Century Gothic" w:cs="Arial"/>
                <w:bCs/>
              </w:rPr>
            </w:pPr>
            <w:r w:rsidRPr="00C66D9E">
              <w:rPr>
                <w:rFonts w:ascii="Century Gothic" w:hAnsi="Century Gothic" w:cs="Arial"/>
                <w:bCs/>
              </w:rPr>
              <w:t>Site vitrine responsive pour la présentation d’une société/service/produit.</w:t>
            </w:r>
          </w:p>
        </w:tc>
      </w:tr>
      <w:tr w:rsidR="00C66D9E" w:rsidRPr="00C66D9E" w14:paraId="184C1C06" w14:textId="77777777" w:rsidTr="004F2372">
        <w:trPr>
          <w:trHeight w:val="236"/>
        </w:trPr>
        <w:tc>
          <w:tcPr>
            <w:tcW w:w="10627" w:type="dxa"/>
          </w:tcPr>
          <w:p w14:paraId="54C5BE9D" w14:textId="77777777" w:rsidR="009F4671" w:rsidRPr="00C66D9E" w:rsidRDefault="009F4671" w:rsidP="004F2372">
            <w:pPr>
              <w:jc w:val="right"/>
              <w:rPr>
                <w:rFonts w:ascii="Century Gothic" w:hAnsi="Century Gothic" w:cs="Arial"/>
                <w:b/>
                <w:bCs/>
                <w:sz w:val="24"/>
                <w:szCs w:val="24"/>
              </w:rPr>
            </w:pPr>
          </w:p>
          <w:p w14:paraId="412E7DCD" w14:textId="77777777" w:rsidR="00DD4E45" w:rsidRPr="00C66D9E" w:rsidRDefault="00DD4E45" w:rsidP="00DD4E45">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 xml:space="preserve">ASP, VB, .NET Framework, WebForm, JSON, Visual Studio, </w:t>
            </w:r>
          </w:p>
          <w:p w14:paraId="2F9D0979" w14:textId="77777777" w:rsidR="00DD4E45" w:rsidRPr="00C66D9E" w:rsidRDefault="00DD4E45" w:rsidP="00DD4E45">
            <w:pPr>
              <w:jc w:val="center"/>
              <w:rPr>
                <w:rFonts w:ascii="Century Gothic" w:hAnsi="Century Gothic" w:cs="Arial"/>
                <w:b/>
                <w:bCs/>
                <w:sz w:val="24"/>
                <w:szCs w:val="24"/>
                <w:lang w:val="en-US"/>
              </w:rPr>
            </w:pPr>
            <w:r w:rsidRPr="00C66D9E">
              <w:rPr>
                <w:rFonts w:ascii="Century Gothic" w:hAnsi="Century Gothic" w:cs="Arial"/>
                <w:b/>
                <w:bCs/>
                <w:sz w:val="24"/>
                <w:szCs w:val="24"/>
                <w:lang w:val="en-US"/>
              </w:rPr>
              <w:t xml:space="preserve">SVN, HTML5/CSS3, Javascript, JQuery, </w:t>
            </w:r>
            <w:r w:rsidR="00E8759A" w:rsidRPr="00C66D9E">
              <w:rPr>
                <w:rFonts w:ascii="Century Gothic" w:hAnsi="Century Gothic" w:cs="Arial"/>
                <w:b/>
                <w:bCs/>
                <w:sz w:val="24"/>
                <w:szCs w:val="24"/>
                <w:lang w:val="en-US"/>
              </w:rPr>
              <w:t>Bootstrap</w:t>
            </w:r>
          </w:p>
          <w:p w14:paraId="3681454B" w14:textId="77777777" w:rsidR="009F4671" w:rsidRPr="00C66D9E" w:rsidRDefault="00DD4E45" w:rsidP="009C0098">
            <w:pPr>
              <w:jc w:val="center"/>
              <w:rPr>
                <w:rFonts w:ascii="Century Gothic" w:hAnsi="Century Gothic" w:cs="Arial"/>
                <w:b/>
                <w:bCs/>
                <w:sz w:val="24"/>
                <w:szCs w:val="24"/>
                <w:highlight w:val="yellow"/>
                <w:lang w:val="en-US"/>
              </w:rPr>
            </w:pPr>
            <w:r w:rsidRPr="00C66D9E">
              <w:rPr>
                <w:rFonts w:ascii="Century Gothic" w:hAnsi="Century Gothic" w:cs="Arial"/>
                <w:b/>
                <w:bCs/>
                <w:sz w:val="24"/>
                <w:szCs w:val="24"/>
                <w:lang w:val="en-US"/>
              </w:rPr>
              <w:t>SQL Server, Excel, Telerik</w:t>
            </w:r>
          </w:p>
        </w:tc>
      </w:tr>
    </w:tbl>
    <w:p w14:paraId="3ADBDA7C" w14:textId="77777777" w:rsidR="00EB4543" w:rsidRPr="00C66D9E" w:rsidRDefault="00EB4543" w:rsidP="00EB4543">
      <w:pPr>
        <w:jc w:val="both"/>
        <w:rPr>
          <w:rFonts w:ascii="Trebuchet MS" w:hAnsi="Trebuchet MS" w:cs="Calibri"/>
          <w:i/>
          <w:spacing w:val="-5"/>
          <w:sz w:val="22"/>
          <w:szCs w:val="22"/>
          <w:lang w:val="en-US" w:eastAsia="ar-SA"/>
        </w:rPr>
      </w:pPr>
    </w:p>
    <w:sectPr w:rsidR="00EB4543" w:rsidRPr="00C66D9E" w:rsidSect="005D4137">
      <w:headerReference w:type="default" r:id="rId8"/>
      <w:headerReference w:type="first" r:id="rId9"/>
      <w:type w:val="continuous"/>
      <w:pgSz w:w="11906" w:h="16838" w:code="9"/>
      <w:pgMar w:top="1041" w:right="992" w:bottom="680" w:left="1134" w:header="397"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5F986" w14:textId="77777777" w:rsidR="00837808" w:rsidRDefault="00837808">
      <w:r>
        <w:separator/>
      </w:r>
    </w:p>
  </w:endnote>
  <w:endnote w:type="continuationSeparator" w:id="0">
    <w:p w14:paraId="3EFC04CF" w14:textId="77777777" w:rsidR="00837808" w:rsidRDefault="0083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jaVuSans">
    <w:altName w:val="Times New Roman"/>
    <w:charset w:val="00"/>
    <w:family w:val="auto"/>
    <w:pitch w:val="variable"/>
  </w:font>
  <w:font w:name="Lucidasans">
    <w:altName w:val="Times New Roman"/>
    <w:charset w:val="00"/>
    <w:family w:val="auto"/>
    <w:pitch w:val="variable"/>
  </w:font>
  <w:font w:name="Palatino">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9ABC1" w14:textId="77777777" w:rsidR="00837808" w:rsidRDefault="00837808">
      <w:r>
        <w:separator/>
      </w:r>
    </w:p>
  </w:footnote>
  <w:footnote w:type="continuationSeparator" w:id="0">
    <w:p w14:paraId="0D3A7041" w14:textId="77777777" w:rsidR="00837808" w:rsidRDefault="00837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1A3DE" w14:textId="77777777" w:rsidR="0054319F" w:rsidRDefault="0054319F" w:rsidP="0052696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2AE8" w14:textId="77777777" w:rsidR="00FE6707" w:rsidRDefault="00FE6707">
    <w:pPr>
      <w:rPr>
        <w:noProof/>
      </w:rPr>
    </w:pPr>
  </w:p>
  <w:p w14:paraId="7DA9EC08" w14:textId="77777777" w:rsidR="004A1286" w:rsidRDefault="00931FB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25pt;height:14.25pt" o:bullet="t">
        <v:imagedata r:id="rId1" o:title="Puce"/>
      </v:shape>
    </w:pict>
  </w:numPicBullet>
  <w:numPicBullet w:numPicBulletId="1">
    <w:pict>
      <v:shape id="_x0000_i1027" type="#_x0000_t75" style="width:14.25pt;height:14.25pt" o:bullet="t">
        <v:imagedata r:id="rId2" o:title="clip_image001"/>
      </v:shape>
    </w:pict>
  </w:numPicBullet>
  <w:abstractNum w:abstractNumId="0" w15:restartNumberingAfterBreak="0">
    <w:nsid w:val="FFFFFFFE"/>
    <w:multiLevelType w:val="singleLevel"/>
    <w:tmpl w:val="FFFFFFFF"/>
    <w:lvl w:ilvl="0">
      <w:numFmt w:val="decimal"/>
      <w:pStyle w:val="Titre41"/>
      <w:lvlText w:val="*"/>
      <w:lvlJc w:val="left"/>
    </w:lvl>
  </w:abstractNum>
  <w:abstractNum w:abstractNumId="1" w15:restartNumberingAfterBreak="0">
    <w:nsid w:val="00000001"/>
    <w:multiLevelType w:val="singleLevel"/>
    <w:tmpl w:val="00000001"/>
    <w:name w:val="WW8Num1"/>
    <w:lvl w:ilvl="0">
      <w:start w:val="600"/>
      <w:numFmt w:val="bullet"/>
      <w:lvlText w:val="-"/>
      <w:lvlJc w:val="left"/>
      <w:pPr>
        <w:tabs>
          <w:tab w:val="num" w:pos="360"/>
        </w:tabs>
        <w:ind w:left="36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600"/>
      <w:numFmt w:val="bullet"/>
      <w:lvlText w:val="-"/>
      <w:lvlJc w:val="left"/>
      <w:pPr>
        <w:tabs>
          <w:tab w:val="num" w:pos="360"/>
        </w:tabs>
        <w:ind w:left="360" w:hanging="360"/>
      </w:pPr>
      <w:rPr>
        <w:rFonts w:ascii="Times New Roman" w:hAnsi="Times New Roman"/>
      </w:rPr>
    </w:lvl>
  </w:abstractNum>
  <w:abstractNum w:abstractNumId="3" w15:restartNumberingAfterBreak="0">
    <w:nsid w:val="00000003"/>
    <w:multiLevelType w:val="singleLevel"/>
    <w:tmpl w:val="00000003"/>
    <w:name w:val="WW8Num3"/>
    <w:lvl w:ilvl="0">
      <w:start w:val="600"/>
      <w:numFmt w:val="bullet"/>
      <w:lvlText w:val="-"/>
      <w:lvlJc w:val="left"/>
      <w:pPr>
        <w:tabs>
          <w:tab w:val="num" w:pos="360"/>
        </w:tabs>
        <w:ind w:left="360" w:hanging="360"/>
      </w:pPr>
      <w:rPr>
        <w:rFonts w:ascii="Times New Roman" w:hAnsi="Times New Roman"/>
      </w:rPr>
    </w:lvl>
  </w:abstractNum>
  <w:abstractNum w:abstractNumId="4" w15:restartNumberingAfterBreak="0">
    <w:nsid w:val="00000005"/>
    <w:multiLevelType w:val="singleLevel"/>
    <w:tmpl w:val="00000005"/>
    <w:name w:val="WW8Num5"/>
    <w:lvl w:ilvl="0">
      <w:start w:val="600"/>
      <w:numFmt w:val="bullet"/>
      <w:lvlText w:val="-"/>
      <w:lvlJc w:val="left"/>
      <w:pPr>
        <w:tabs>
          <w:tab w:val="num" w:pos="360"/>
        </w:tabs>
        <w:ind w:left="360" w:hanging="360"/>
      </w:pPr>
      <w:rPr>
        <w:rFonts w:ascii="Times New Roman" w:hAnsi="Times New Roman" w:cs="Times New Roman"/>
      </w:rPr>
    </w:lvl>
  </w:abstractNum>
  <w:abstractNum w:abstractNumId="5" w15:restartNumberingAfterBreak="0">
    <w:nsid w:val="080F5218"/>
    <w:multiLevelType w:val="hybridMultilevel"/>
    <w:tmpl w:val="59A2F19A"/>
    <w:lvl w:ilvl="0" w:tplc="D5EE95AA">
      <w:start w:val="1"/>
      <w:numFmt w:val="bullet"/>
      <w:lvlText w:val=""/>
      <w:lvlPicBulletId w:val="0"/>
      <w:lvlJc w:val="left"/>
      <w:pPr>
        <w:ind w:left="720" w:hanging="360"/>
      </w:pPr>
      <w:rPr>
        <w:rFonts w:ascii="Symbol" w:hAnsi="Symbol" w:hint="default"/>
        <w:color w:val="auto"/>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5D30B3"/>
    <w:multiLevelType w:val="hybridMultilevel"/>
    <w:tmpl w:val="E92AB0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0EE8117C"/>
    <w:multiLevelType w:val="hybridMultilevel"/>
    <w:tmpl w:val="C840C8C0"/>
    <w:lvl w:ilvl="0" w:tplc="C88C4F46">
      <w:start w:val="2008"/>
      <w:numFmt w:val="bullet"/>
      <w:lvlText w:val="-"/>
      <w:lvlJc w:val="left"/>
      <w:pPr>
        <w:ind w:left="1080" w:hanging="360"/>
      </w:pPr>
      <w:rPr>
        <w:rFonts w:ascii="Century Gothic" w:eastAsia="Times New Roman" w:hAnsi="Century Gothic"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23D2B9D"/>
    <w:multiLevelType w:val="hybridMultilevel"/>
    <w:tmpl w:val="BE58C8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47547C"/>
    <w:multiLevelType w:val="hybridMultilevel"/>
    <w:tmpl w:val="CF52376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1925C4E"/>
    <w:multiLevelType w:val="hybridMultilevel"/>
    <w:tmpl w:val="AC3E4DD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31E02267"/>
    <w:multiLevelType w:val="hybridMultilevel"/>
    <w:tmpl w:val="2558049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23E2312"/>
    <w:multiLevelType w:val="hybridMultilevel"/>
    <w:tmpl w:val="479CAFB2"/>
    <w:lvl w:ilvl="0" w:tplc="D5EE95AA">
      <w:start w:val="1"/>
      <w:numFmt w:val="bullet"/>
      <w:lvlText w:val=""/>
      <w:lvlPicBulletId w:val="0"/>
      <w:lvlJc w:val="left"/>
      <w:pPr>
        <w:ind w:left="436" w:hanging="360"/>
      </w:pPr>
      <w:rPr>
        <w:rFonts w:ascii="Symbol" w:hAnsi="Symbol" w:hint="default"/>
        <w:color w:val="auto"/>
        <w:sz w:val="20"/>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3" w15:restartNumberingAfterBreak="0">
    <w:nsid w:val="3ADD7382"/>
    <w:multiLevelType w:val="hybridMultilevel"/>
    <w:tmpl w:val="115694F6"/>
    <w:lvl w:ilvl="0" w:tplc="D5EE95AA">
      <w:start w:val="1"/>
      <w:numFmt w:val="bullet"/>
      <w:lvlText w:val=""/>
      <w:lvlPicBulletId w:val="0"/>
      <w:lvlJc w:val="left"/>
      <w:pPr>
        <w:ind w:left="720" w:hanging="360"/>
      </w:pPr>
      <w:rPr>
        <w:rFonts w:ascii="Symbol" w:hAnsi="Symbol" w:hint="default"/>
        <w:color w:val="auto"/>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FBE2315"/>
    <w:multiLevelType w:val="hybridMultilevel"/>
    <w:tmpl w:val="3548723E"/>
    <w:lvl w:ilvl="0" w:tplc="D8886C74">
      <w:start w:val="2020"/>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43D15944"/>
    <w:multiLevelType w:val="hybridMultilevel"/>
    <w:tmpl w:val="A49EDDD2"/>
    <w:lvl w:ilvl="0" w:tplc="D5EE95AA">
      <w:start w:val="1"/>
      <w:numFmt w:val="bullet"/>
      <w:lvlText w:val=""/>
      <w:lvlPicBulletId w:val="0"/>
      <w:lvlJc w:val="left"/>
      <w:pPr>
        <w:ind w:left="436" w:hanging="360"/>
      </w:pPr>
      <w:rPr>
        <w:rFonts w:ascii="Symbol" w:hAnsi="Symbol" w:hint="default"/>
        <w:color w:val="auto"/>
        <w:sz w:val="20"/>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6" w15:restartNumberingAfterBreak="0">
    <w:nsid w:val="44261AEC"/>
    <w:multiLevelType w:val="hybridMultilevel"/>
    <w:tmpl w:val="F758AA1A"/>
    <w:lvl w:ilvl="0" w:tplc="F92A8156">
      <w:start w:val="1"/>
      <w:numFmt w:val="bullet"/>
      <w:pStyle w:val="StyleEnumration1Gauche114cmSuspendu063cmAvan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C31FA8"/>
    <w:multiLevelType w:val="hybridMultilevel"/>
    <w:tmpl w:val="608A1DB0"/>
    <w:lvl w:ilvl="0" w:tplc="D5EE95AA">
      <w:start w:val="1"/>
      <w:numFmt w:val="bullet"/>
      <w:lvlText w:val=""/>
      <w:lvlPicBulletId w:val="0"/>
      <w:lvlJc w:val="left"/>
      <w:pPr>
        <w:ind w:left="360" w:hanging="360"/>
      </w:pPr>
      <w:rPr>
        <w:rFonts w:ascii="Symbol" w:hAnsi="Symbol" w:hint="default"/>
        <w:color w:val="auto"/>
        <w:sz w:val="20"/>
      </w:rPr>
    </w:lvl>
    <w:lvl w:ilvl="1" w:tplc="040C0001">
      <w:start w:val="1"/>
      <w:numFmt w:val="bullet"/>
      <w:lvlText w:val=""/>
      <w:lvlJc w:val="left"/>
      <w:pPr>
        <w:ind w:left="1080" w:hanging="360"/>
      </w:pPr>
      <w:rPr>
        <w:rFonts w:ascii="Symbol" w:hAnsi="Symbol" w:hint="default"/>
        <w:color w:val="auto"/>
        <w:sz w:val="20"/>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C22FCF"/>
    <w:multiLevelType w:val="hybridMultilevel"/>
    <w:tmpl w:val="F884A9F0"/>
    <w:lvl w:ilvl="0" w:tplc="50E84906">
      <w:start w:val="1"/>
      <w:numFmt w:val="bullet"/>
      <w:pStyle w:val="D1puce"/>
      <w:lvlText w:val=""/>
      <w:lvlJc w:val="left"/>
      <w:pPr>
        <w:tabs>
          <w:tab w:val="num" w:pos="757"/>
        </w:tabs>
        <w:ind w:left="227" w:firstLine="170"/>
      </w:pPr>
      <w:rPr>
        <w:rFonts w:ascii="Symbol" w:hAnsi="Symbol" w:hint="default"/>
        <w:color w:val="EB6E10"/>
        <w:sz w:val="16"/>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Aria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Aria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93B67"/>
    <w:multiLevelType w:val="hybridMultilevel"/>
    <w:tmpl w:val="4E1054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81373FD"/>
    <w:multiLevelType w:val="hybridMultilevel"/>
    <w:tmpl w:val="DF880398"/>
    <w:lvl w:ilvl="0" w:tplc="EF52C518">
      <w:start w:val="1"/>
      <w:numFmt w:val="bullet"/>
      <w:pStyle w:val="Listepuce"/>
      <w:lvlText w:val=""/>
      <w:lvlJc w:val="left"/>
      <w:pPr>
        <w:ind w:left="720" w:hanging="360"/>
      </w:pPr>
      <w:rPr>
        <w:rFonts w:ascii="Symbol" w:hAnsi="Symbol" w:hint="default"/>
        <w:color w:val="157187"/>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AAA545D"/>
    <w:multiLevelType w:val="hybridMultilevel"/>
    <w:tmpl w:val="595211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B73FBE"/>
    <w:multiLevelType w:val="hybridMultilevel"/>
    <w:tmpl w:val="055047B6"/>
    <w:lvl w:ilvl="0" w:tplc="19FAEEE6">
      <w:start w:val="1"/>
      <w:numFmt w:val="bullet"/>
      <w:pStyle w:val="CV-Mission"/>
      <w:suff w:val="space"/>
      <w:lvlText w:val=""/>
      <w:lvlJc w:val="left"/>
      <w:pPr>
        <w:ind w:left="726" w:hanging="97"/>
      </w:pPr>
      <w:rPr>
        <w:rFonts w:ascii="Wingdings" w:hAnsi="Wingdings" w:hint="default"/>
      </w:rPr>
    </w:lvl>
    <w:lvl w:ilvl="1" w:tplc="E300F740">
      <w:start w:val="1"/>
      <w:numFmt w:val="bullet"/>
      <w:lvlText w:val=""/>
      <w:lvlPicBulletId w:val="1"/>
      <w:lvlJc w:val="left"/>
      <w:pPr>
        <w:ind w:left="450" w:hanging="360"/>
      </w:pPr>
      <w:rPr>
        <w:rFonts w:ascii="Symbol" w:hAnsi="Symbol" w:hint="default"/>
        <w:color w:val="auto"/>
      </w:rPr>
    </w:lvl>
    <w:lvl w:ilvl="2" w:tplc="040C0005">
      <w:start w:val="1"/>
      <w:numFmt w:val="bullet"/>
      <w:lvlText w:val=""/>
      <w:lvlJc w:val="left"/>
      <w:pPr>
        <w:ind w:left="1170" w:hanging="360"/>
      </w:pPr>
      <w:rPr>
        <w:rFonts w:ascii="Wingdings" w:hAnsi="Wingdings" w:hint="default"/>
      </w:rPr>
    </w:lvl>
    <w:lvl w:ilvl="3" w:tplc="040C0001">
      <w:start w:val="1"/>
      <w:numFmt w:val="bullet"/>
      <w:lvlText w:val=""/>
      <w:lvlJc w:val="left"/>
      <w:pPr>
        <w:ind w:left="1890" w:hanging="360"/>
      </w:pPr>
      <w:rPr>
        <w:rFonts w:ascii="Symbol" w:hAnsi="Symbol" w:hint="default"/>
      </w:rPr>
    </w:lvl>
    <w:lvl w:ilvl="4" w:tplc="040C0003">
      <w:start w:val="1"/>
      <w:numFmt w:val="bullet"/>
      <w:lvlText w:val="o"/>
      <w:lvlJc w:val="left"/>
      <w:pPr>
        <w:ind w:left="2610" w:hanging="360"/>
      </w:pPr>
      <w:rPr>
        <w:rFonts w:ascii="Courier New" w:hAnsi="Courier New" w:cs="Courier New" w:hint="default"/>
      </w:rPr>
    </w:lvl>
    <w:lvl w:ilvl="5" w:tplc="040C0005">
      <w:start w:val="1"/>
      <w:numFmt w:val="bullet"/>
      <w:lvlText w:val=""/>
      <w:lvlJc w:val="left"/>
      <w:pPr>
        <w:ind w:left="3330" w:hanging="360"/>
      </w:pPr>
      <w:rPr>
        <w:rFonts w:ascii="Wingdings" w:hAnsi="Wingdings" w:hint="default"/>
      </w:rPr>
    </w:lvl>
    <w:lvl w:ilvl="6" w:tplc="040C0001">
      <w:start w:val="1"/>
      <w:numFmt w:val="bullet"/>
      <w:lvlText w:val=""/>
      <w:lvlJc w:val="left"/>
      <w:pPr>
        <w:ind w:left="4050" w:hanging="360"/>
      </w:pPr>
      <w:rPr>
        <w:rFonts w:ascii="Symbol" w:hAnsi="Symbol" w:hint="default"/>
      </w:rPr>
    </w:lvl>
    <w:lvl w:ilvl="7" w:tplc="040C0003">
      <w:start w:val="1"/>
      <w:numFmt w:val="bullet"/>
      <w:lvlText w:val="o"/>
      <w:lvlJc w:val="left"/>
      <w:pPr>
        <w:ind w:left="4770" w:hanging="360"/>
      </w:pPr>
      <w:rPr>
        <w:rFonts w:ascii="Courier New" w:hAnsi="Courier New" w:cs="Courier New" w:hint="default"/>
      </w:rPr>
    </w:lvl>
    <w:lvl w:ilvl="8" w:tplc="040C0005">
      <w:start w:val="1"/>
      <w:numFmt w:val="bullet"/>
      <w:lvlText w:val=""/>
      <w:lvlJc w:val="left"/>
      <w:pPr>
        <w:ind w:left="5490" w:hanging="360"/>
      </w:pPr>
      <w:rPr>
        <w:rFonts w:ascii="Wingdings" w:hAnsi="Wingdings" w:hint="default"/>
      </w:rPr>
    </w:lvl>
  </w:abstractNum>
  <w:abstractNum w:abstractNumId="23" w15:restartNumberingAfterBreak="0">
    <w:nsid w:val="74BA6445"/>
    <w:multiLevelType w:val="hybridMultilevel"/>
    <w:tmpl w:val="023AEAF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9DA6A9D"/>
    <w:multiLevelType w:val="hybridMultilevel"/>
    <w:tmpl w:val="A36CEF7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Titre41"/>
        <w:lvlText w:val=""/>
        <w:legacy w:legacy="1" w:legacySpace="0" w:legacyIndent="220"/>
        <w:lvlJc w:val="left"/>
        <w:pPr>
          <w:ind w:left="220" w:hanging="220"/>
        </w:pPr>
        <w:rPr>
          <w:rFonts w:ascii="Symbol" w:hAnsi="Symbol" w:hint="default"/>
        </w:rPr>
      </w:lvl>
    </w:lvlOverride>
  </w:num>
  <w:num w:numId="2">
    <w:abstractNumId w:val="16"/>
  </w:num>
  <w:num w:numId="3">
    <w:abstractNumId w:val="18"/>
  </w:num>
  <w:num w:numId="4">
    <w:abstractNumId w:val="17"/>
  </w:num>
  <w:num w:numId="5">
    <w:abstractNumId w:val="10"/>
  </w:num>
  <w:num w:numId="6">
    <w:abstractNumId w:val="6"/>
  </w:num>
  <w:num w:numId="7">
    <w:abstractNumId w:val="19"/>
  </w:num>
  <w:num w:numId="8">
    <w:abstractNumId w:val="22"/>
  </w:num>
  <w:num w:numId="9">
    <w:abstractNumId w:val="1"/>
  </w:num>
  <w:num w:numId="10">
    <w:abstractNumId w:val="2"/>
  </w:num>
  <w:num w:numId="11">
    <w:abstractNumId w:val="13"/>
  </w:num>
  <w:num w:numId="12">
    <w:abstractNumId w:val="0"/>
    <w:lvlOverride w:ilvl="0">
      <w:lvl w:ilvl="0">
        <w:start w:val="1"/>
        <w:numFmt w:val="bullet"/>
        <w:pStyle w:val="Titre41"/>
        <w:lvlText w:val=""/>
        <w:legacy w:legacy="1" w:legacySpace="0" w:legacyIndent="220"/>
        <w:lvlJc w:val="left"/>
        <w:pPr>
          <w:ind w:left="220" w:hanging="220"/>
        </w:pPr>
        <w:rPr>
          <w:rFonts w:ascii="Symbol" w:hAnsi="Symbol" w:hint="default"/>
        </w:rPr>
      </w:lvl>
    </w:lvlOverride>
  </w:num>
  <w:num w:numId="13">
    <w:abstractNumId w:val="0"/>
    <w:lvlOverride w:ilvl="0">
      <w:lvl w:ilvl="0">
        <w:start w:val="1"/>
        <w:numFmt w:val="bullet"/>
        <w:pStyle w:val="Titre41"/>
        <w:lvlText w:val=""/>
        <w:legacy w:legacy="1" w:legacySpace="0" w:legacyIndent="220"/>
        <w:lvlJc w:val="left"/>
        <w:pPr>
          <w:ind w:left="220" w:hanging="220"/>
        </w:pPr>
        <w:rPr>
          <w:rFonts w:ascii="Symbol" w:hAnsi="Symbol" w:hint="default"/>
        </w:rPr>
      </w:lvl>
    </w:lvlOverride>
  </w:num>
  <w:num w:numId="14">
    <w:abstractNumId w:val="15"/>
  </w:num>
  <w:num w:numId="15">
    <w:abstractNumId w:val="12"/>
  </w:num>
  <w:num w:numId="16">
    <w:abstractNumId w:val="5"/>
  </w:num>
  <w:num w:numId="17">
    <w:abstractNumId w:val="20"/>
  </w:num>
  <w:num w:numId="18">
    <w:abstractNumId w:val="23"/>
  </w:num>
  <w:num w:numId="19">
    <w:abstractNumId w:val="21"/>
  </w:num>
  <w:num w:numId="20">
    <w:abstractNumId w:val="8"/>
  </w:num>
  <w:num w:numId="21">
    <w:abstractNumId w:val="7"/>
  </w:num>
  <w:num w:numId="22">
    <w:abstractNumId w:val="20"/>
  </w:num>
  <w:num w:numId="23">
    <w:abstractNumId w:val="9"/>
  </w:num>
  <w:num w:numId="24">
    <w:abstractNumId w:val="11"/>
  </w:num>
  <w:num w:numId="25">
    <w:abstractNumId w:val="24"/>
  </w:num>
  <w:num w:numId="26">
    <w:abstractNumId w:val="20"/>
  </w:num>
  <w:num w:numId="27">
    <w:abstractNumId w:val="20"/>
  </w:num>
  <w:num w:numId="2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7413"/>
    <w:rsid w:val="000002CC"/>
    <w:rsid w:val="000005BF"/>
    <w:rsid w:val="00000954"/>
    <w:rsid w:val="00001711"/>
    <w:rsid w:val="000019D5"/>
    <w:rsid w:val="000028F9"/>
    <w:rsid w:val="00002D62"/>
    <w:rsid w:val="00002D7E"/>
    <w:rsid w:val="00005C29"/>
    <w:rsid w:val="00007CE8"/>
    <w:rsid w:val="00010051"/>
    <w:rsid w:val="00015180"/>
    <w:rsid w:val="0001603B"/>
    <w:rsid w:val="00016FDE"/>
    <w:rsid w:val="00022191"/>
    <w:rsid w:val="000222BF"/>
    <w:rsid w:val="000240F4"/>
    <w:rsid w:val="000247AC"/>
    <w:rsid w:val="000267D7"/>
    <w:rsid w:val="0002776C"/>
    <w:rsid w:val="000313A6"/>
    <w:rsid w:val="00032D71"/>
    <w:rsid w:val="000341C2"/>
    <w:rsid w:val="0003459F"/>
    <w:rsid w:val="00034D3E"/>
    <w:rsid w:val="000358FC"/>
    <w:rsid w:val="00037838"/>
    <w:rsid w:val="00037944"/>
    <w:rsid w:val="000405AD"/>
    <w:rsid w:val="00041DB8"/>
    <w:rsid w:val="00043609"/>
    <w:rsid w:val="000442DE"/>
    <w:rsid w:val="0004532A"/>
    <w:rsid w:val="00045ED5"/>
    <w:rsid w:val="000467ED"/>
    <w:rsid w:val="00051891"/>
    <w:rsid w:val="00051A64"/>
    <w:rsid w:val="000525BA"/>
    <w:rsid w:val="000528FC"/>
    <w:rsid w:val="00053695"/>
    <w:rsid w:val="00054A4F"/>
    <w:rsid w:val="00056A19"/>
    <w:rsid w:val="000575BD"/>
    <w:rsid w:val="00060B42"/>
    <w:rsid w:val="000616DE"/>
    <w:rsid w:val="00064566"/>
    <w:rsid w:val="0006567E"/>
    <w:rsid w:val="00065B21"/>
    <w:rsid w:val="0006684C"/>
    <w:rsid w:val="00073D06"/>
    <w:rsid w:val="00076B13"/>
    <w:rsid w:val="0008010F"/>
    <w:rsid w:val="00081A83"/>
    <w:rsid w:val="00084166"/>
    <w:rsid w:val="00084882"/>
    <w:rsid w:val="00085773"/>
    <w:rsid w:val="00085871"/>
    <w:rsid w:val="00087520"/>
    <w:rsid w:val="00087D61"/>
    <w:rsid w:val="00091AAB"/>
    <w:rsid w:val="00092190"/>
    <w:rsid w:val="00092C5F"/>
    <w:rsid w:val="00097ABC"/>
    <w:rsid w:val="000A188A"/>
    <w:rsid w:val="000A3BAD"/>
    <w:rsid w:val="000B067B"/>
    <w:rsid w:val="000B1D6B"/>
    <w:rsid w:val="000B2152"/>
    <w:rsid w:val="000B5885"/>
    <w:rsid w:val="000B5AE6"/>
    <w:rsid w:val="000B6199"/>
    <w:rsid w:val="000B6FA9"/>
    <w:rsid w:val="000C3614"/>
    <w:rsid w:val="000C42A3"/>
    <w:rsid w:val="000C4663"/>
    <w:rsid w:val="000C69AD"/>
    <w:rsid w:val="000C6F34"/>
    <w:rsid w:val="000C6F95"/>
    <w:rsid w:val="000D0575"/>
    <w:rsid w:val="000D2E2B"/>
    <w:rsid w:val="000D7981"/>
    <w:rsid w:val="000E05E9"/>
    <w:rsid w:val="000E18DC"/>
    <w:rsid w:val="000E3605"/>
    <w:rsid w:val="000E6D57"/>
    <w:rsid w:val="000E7A3C"/>
    <w:rsid w:val="000F074F"/>
    <w:rsid w:val="000F08D9"/>
    <w:rsid w:val="000F1623"/>
    <w:rsid w:val="000F2537"/>
    <w:rsid w:val="000F276B"/>
    <w:rsid w:val="000F401B"/>
    <w:rsid w:val="000F6201"/>
    <w:rsid w:val="00100436"/>
    <w:rsid w:val="0010094E"/>
    <w:rsid w:val="00100A5A"/>
    <w:rsid w:val="00100F36"/>
    <w:rsid w:val="0010429E"/>
    <w:rsid w:val="001043CF"/>
    <w:rsid w:val="00104FCD"/>
    <w:rsid w:val="00105A18"/>
    <w:rsid w:val="00106DB2"/>
    <w:rsid w:val="001116A5"/>
    <w:rsid w:val="00114108"/>
    <w:rsid w:val="00115CA8"/>
    <w:rsid w:val="001177C5"/>
    <w:rsid w:val="001177E8"/>
    <w:rsid w:val="0011791E"/>
    <w:rsid w:val="00117A19"/>
    <w:rsid w:val="00117BD2"/>
    <w:rsid w:val="00125609"/>
    <w:rsid w:val="00125F4D"/>
    <w:rsid w:val="00126A4F"/>
    <w:rsid w:val="00131307"/>
    <w:rsid w:val="00131B95"/>
    <w:rsid w:val="00131E6A"/>
    <w:rsid w:val="00132CAA"/>
    <w:rsid w:val="00132E14"/>
    <w:rsid w:val="001364D9"/>
    <w:rsid w:val="00136A63"/>
    <w:rsid w:val="00141AD8"/>
    <w:rsid w:val="0014394D"/>
    <w:rsid w:val="00147D68"/>
    <w:rsid w:val="001500C6"/>
    <w:rsid w:val="00150171"/>
    <w:rsid w:val="001514AE"/>
    <w:rsid w:val="00151A88"/>
    <w:rsid w:val="00152ACB"/>
    <w:rsid w:val="00152DA6"/>
    <w:rsid w:val="001535D7"/>
    <w:rsid w:val="00154BF4"/>
    <w:rsid w:val="001565D8"/>
    <w:rsid w:val="00162D75"/>
    <w:rsid w:val="00163AA0"/>
    <w:rsid w:val="00163DDA"/>
    <w:rsid w:val="00165E88"/>
    <w:rsid w:val="00175054"/>
    <w:rsid w:val="00177E2C"/>
    <w:rsid w:val="0018097B"/>
    <w:rsid w:val="00181703"/>
    <w:rsid w:val="00182497"/>
    <w:rsid w:val="00182DED"/>
    <w:rsid w:val="00183722"/>
    <w:rsid w:val="00184225"/>
    <w:rsid w:val="00184B8F"/>
    <w:rsid w:val="0019025B"/>
    <w:rsid w:val="00192FAA"/>
    <w:rsid w:val="00194341"/>
    <w:rsid w:val="0019532D"/>
    <w:rsid w:val="00195941"/>
    <w:rsid w:val="00195F0B"/>
    <w:rsid w:val="00196756"/>
    <w:rsid w:val="001A19E0"/>
    <w:rsid w:val="001A247D"/>
    <w:rsid w:val="001A3CE8"/>
    <w:rsid w:val="001A6F94"/>
    <w:rsid w:val="001B200C"/>
    <w:rsid w:val="001B20F6"/>
    <w:rsid w:val="001B2D49"/>
    <w:rsid w:val="001B30FF"/>
    <w:rsid w:val="001B4D81"/>
    <w:rsid w:val="001B5227"/>
    <w:rsid w:val="001B64E3"/>
    <w:rsid w:val="001C0E3E"/>
    <w:rsid w:val="001C2B6C"/>
    <w:rsid w:val="001C3BC6"/>
    <w:rsid w:val="001C6F1A"/>
    <w:rsid w:val="001C747A"/>
    <w:rsid w:val="001D1459"/>
    <w:rsid w:val="001D24C5"/>
    <w:rsid w:val="001D4D0C"/>
    <w:rsid w:val="001D6411"/>
    <w:rsid w:val="001E0177"/>
    <w:rsid w:val="001E02C0"/>
    <w:rsid w:val="001E1429"/>
    <w:rsid w:val="001E2724"/>
    <w:rsid w:val="001E2D62"/>
    <w:rsid w:val="001E4835"/>
    <w:rsid w:val="001E4D3C"/>
    <w:rsid w:val="001E74BD"/>
    <w:rsid w:val="001F00F6"/>
    <w:rsid w:val="001F10BB"/>
    <w:rsid w:val="001F127F"/>
    <w:rsid w:val="001F2708"/>
    <w:rsid w:val="001F389C"/>
    <w:rsid w:val="001F47D1"/>
    <w:rsid w:val="001F487C"/>
    <w:rsid w:val="001F57FF"/>
    <w:rsid w:val="001F59D7"/>
    <w:rsid w:val="002016B1"/>
    <w:rsid w:val="00201B43"/>
    <w:rsid w:val="00201C45"/>
    <w:rsid w:val="002024D7"/>
    <w:rsid w:val="0020345C"/>
    <w:rsid w:val="00203F90"/>
    <w:rsid w:val="00204BB6"/>
    <w:rsid w:val="00204F97"/>
    <w:rsid w:val="00205865"/>
    <w:rsid w:val="0020683D"/>
    <w:rsid w:val="002074AF"/>
    <w:rsid w:val="00211C54"/>
    <w:rsid w:val="00211D8F"/>
    <w:rsid w:val="00214334"/>
    <w:rsid w:val="0021554C"/>
    <w:rsid w:val="0021721B"/>
    <w:rsid w:val="00217DEC"/>
    <w:rsid w:val="00221B15"/>
    <w:rsid w:val="002220F9"/>
    <w:rsid w:val="0022473E"/>
    <w:rsid w:val="00226465"/>
    <w:rsid w:val="002276BD"/>
    <w:rsid w:val="002301AF"/>
    <w:rsid w:val="00235952"/>
    <w:rsid w:val="00235F6C"/>
    <w:rsid w:val="002400E0"/>
    <w:rsid w:val="0024618F"/>
    <w:rsid w:val="002463ED"/>
    <w:rsid w:val="002520C7"/>
    <w:rsid w:val="0025745E"/>
    <w:rsid w:val="002603BE"/>
    <w:rsid w:val="00261A69"/>
    <w:rsid w:val="0026285D"/>
    <w:rsid w:val="00263EA1"/>
    <w:rsid w:val="00264A8F"/>
    <w:rsid w:val="00264D0F"/>
    <w:rsid w:val="00272919"/>
    <w:rsid w:val="00273C3A"/>
    <w:rsid w:val="00273EA4"/>
    <w:rsid w:val="00275520"/>
    <w:rsid w:val="00277413"/>
    <w:rsid w:val="002779E8"/>
    <w:rsid w:val="00280857"/>
    <w:rsid w:val="00280B92"/>
    <w:rsid w:val="00281359"/>
    <w:rsid w:val="0028317C"/>
    <w:rsid w:val="002833A4"/>
    <w:rsid w:val="00286618"/>
    <w:rsid w:val="00290203"/>
    <w:rsid w:val="00291FA2"/>
    <w:rsid w:val="002920FE"/>
    <w:rsid w:val="002928B8"/>
    <w:rsid w:val="0029474F"/>
    <w:rsid w:val="0029760F"/>
    <w:rsid w:val="00297CA8"/>
    <w:rsid w:val="002A0973"/>
    <w:rsid w:val="002A1E04"/>
    <w:rsid w:val="002A36FF"/>
    <w:rsid w:val="002A40B4"/>
    <w:rsid w:val="002A42EF"/>
    <w:rsid w:val="002A4544"/>
    <w:rsid w:val="002A4965"/>
    <w:rsid w:val="002A56A3"/>
    <w:rsid w:val="002A7E23"/>
    <w:rsid w:val="002B419F"/>
    <w:rsid w:val="002B7649"/>
    <w:rsid w:val="002B7B65"/>
    <w:rsid w:val="002C3B93"/>
    <w:rsid w:val="002D0241"/>
    <w:rsid w:val="002D03E1"/>
    <w:rsid w:val="002D257D"/>
    <w:rsid w:val="002D3555"/>
    <w:rsid w:val="002D6D1E"/>
    <w:rsid w:val="002D72A3"/>
    <w:rsid w:val="002E017C"/>
    <w:rsid w:val="002E167E"/>
    <w:rsid w:val="002E2BDE"/>
    <w:rsid w:val="002E2F0F"/>
    <w:rsid w:val="002E6F8C"/>
    <w:rsid w:val="002E7135"/>
    <w:rsid w:val="002E7AA9"/>
    <w:rsid w:val="002F0CA1"/>
    <w:rsid w:val="002F2CF8"/>
    <w:rsid w:val="002F4090"/>
    <w:rsid w:val="002F410E"/>
    <w:rsid w:val="003003C2"/>
    <w:rsid w:val="00303C23"/>
    <w:rsid w:val="0030596F"/>
    <w:rsid w:val="00305DA8"/>
    <w:rsid w:val="00306716"/>
    <w:rsid w:val="00310397"/>
    <w:rsid w:val="00311A7C"/>
    <w:rsid w:val="00311AF3"/>
    <w:rsid w:val="00311BA6"/>
    <w:rsid w:val="00312687"/>
    <w:rsid w:val="00313BD0"/>
    <w:rsid w:val="0031652F"/>
    <w:rsid w:val="003234FA"/>
    <w:rsid w:val="003246F1"/>
    <w:rsid w:val="00333E74"/>
    <w:rsid w:val="00334096"/>
    <w:rsid w:val="003347D8"/>
    <w:rsid w:val="00334D7F"/>
    <w:rsid w:val="00336216"/>
    <w:rsid w:val="00336D4A"/>
    <w:rsid w:val="003372E9"/>
    <w:rsid w:val="0033759C"/>
    <w:rsid w:val="003430AD"/>
    <w:rsid w:val="00343EC9"/>
    <w:rsid w:val="003452CA"/>
    <w:rsid w:val="003516F8"/>
    <w:rsid w:val="00351BF4"/>
    <w:rsid w:val="00351BFB"/>
    <w:rsid w:val="00354145"/>
    <w:rsid w:val="0035472F"/>
    <w:rsid w:val="00354FA7"/>
    <w:rsid w:val="00355B5A"/>
    <w:rsid w:val="0035776B"/>
    <w:rsid w:val="00360C88"/>
    <w:rsid w:val="00364B21"/>
    <w:rsid w:val="00367184"/>
    <w:rsid w:val="00367559"/>
    <w:rsid w:val="003706B1"/>
    <w:rsid w:val="003731EB"/>
    <w:rsid w:val="00375378"/>
    <w:rsid w:val="00375509"/>
    <w:rsid w:val="00375F05"/>
    <w:rsid w:val="00377596"/>
    <w:rsid w:val="003811BF"/>
    <w:rsid w:val="003835B5"/>
    <w:rsid w:val="003853D6"/>
    <w:rsid w:val="003874F0"/>
    <w:rsid w:val="00391ED4"/>
    <w:rsid w:val="0039571A"/>
    <w:rsid w:val="003967D6"/>
    <w:rsid w:val="003A4512"/>
    <w:rsid w:val="003A4B75"/>
    <w:rsid w:val="003B0D15"/>
    <w:rsid w:val="003B26A4"/>
    <w:rsid w:val="003B2F4A"/>
    <w:rsid w:val="003B3FF7"/>
    <w:rsid w:val="003B5266"/>
    <w:rsid w:val="003C0841"/>
    <w:rsid w:val="003C3C3E"/>
    <w:rsid w:val="003C3CA1"/>
    <w:rsid w:val="003C3CAA"/>
    <w:rsid w:val="003C45A6"/>
    <w:rsid w:val="003C4AF2"/>
    <w:rsid w:val="003C54FF"/>
    <w:rsid w:val="003C58D3"/>
    <w:rsid w:val="003C6786"/>
    <w:rsid w:val="003D199F"/>
    <w:rsid w:val="003D2A7D"/>
    <w:rsid w:val="003D3D4D"/>
    <w:rsid w:val="003D3E17"/>
    <w:rsid w:val="003D3F40"/>
    <w:rsid w:val="003D40A2"/>
    <w:rsid w:val="003D5ADD"/>
    <w:rsid w:val="003D7A14"/>
    <w:rsid w:val="003E0553"/>
    <w:rsid w:val="003E0682"/>
    <w:rsid w:val="003E1165"/>
    <w:rsid w:val="003E119F"/>
    <w:rsid w:val="003E2001"/>
    <w:rsid w:val="003E376E"/>
    <w:rsid w:val="003E3ECE"/>
    <w:rsid w:val="003E7610"/>
    <w:rsid w:val="003F1322"/>
    <w:rsid w:val="003F4F2E"/>
    <w:rsid w:val="003F54E1"/>
    <w:rsid w:val="00402F5E"/>
    <w:rsid w:val="004031F1"/>
    <w:rsid w:val="00404191"/>
    <w:rsid w:val="004074CB"/>
    <w:rsid w:val="004107AE"/>
    <w:rsid w:val="00420232"/>
    <w:rsid w:val="00422246"/>
    <w:rsid w:val="004227B2"/>
    <w:rsid w:val="00422947"/>
    <w:rsid w:val="00422BB9"/>
    <w:rsid w:val="00423408"/>
    <w:rsid w:val="00423A4B"/>
    <w:rsid w:val="004244A6"/>
    <w:rsid w:val="0042473B"/>
    <w:rsid w:val="00426FB3"/>
    <w:rsid w:val="0043199A"/>
    <w:rsid w:val="00432889"/>
    <w:rsid w:val="004328E2"/>
    <w:rsid w:val="00433426"/>
    <w:rsid w:val="004338AC"/>
    <w:rsid w:val="004354B9"/>
    <w:rsid w:val="00436BEB"/>
    <w:rsid w:val="0044112B"/>
    <w:rsid w:val="00441FD0"/>
    <w:rsid w:val="00444A3D"/>
    <w:rsid w:val="00445144"/>
    <w:rsid w:val="00445A40"/>
    <w:rsid w:val="00445B6D"/>
    <w:rsid w:val="00445E91"/>
    <w:rsid w:val="00446F09"/>
    <w:rsid w:val="00447C45"/>
    <w:rsid w:val="00447E41"/>
    <w:rsid w:val="00450737"/>
    <w:rsid w:val="004512CB"/>
    <w:rsid w:val="004517FE"/>
    <w:rsid w:val="0045281B"/>
    <w:rsid w:val="00454353"/>
    <w:rsid w:val="00456636"/>
    <w:rsid w:val="004605C3"/>
    <w:rsid w:val="00460E36"/>
    <w:rsid w:val="0046240B"/>
    <w:rsid w:val="00464741"/>
    <w:rsid w:val="00472A79"/>
    <w:rsid w:val="004748C6"/>
    <w:rsid w:val="00475BE6"/>
    <w:rsid w:val="00477017"/>
    <w:rsid w:val="0048012E"/>
    <w:rsid w:val="0048067B"/>
    <w:rsid w:val="0048180C"/>
    <w:rsid w:val="0048188C"/>
    <w:rsid w:val="004819EC"/>
    <w:rsid w:val="004875E0"/>
    <w:rsid w:val="00487C52"/>
    <w:rsid w:val="004915C3"/>
    <w:rsid w:val="00491B77"/>
    <w:rsid w:val="00492525"/>
    <w:rsid w:val="00492721"/>
    <w:rsid w:val="00493511"/>
    <w:rsid w:val="00494DC7"/>
    <w:rsid w:val="00495DAD"/>
    <w:rsid w:val="00496B39"/>
    <w:rsid w:val="004A0CF8"/>
    <w:rsid w:val="004A1175"/>
    <w:rsid w:val="004A1286"/>
    <w:rsid w:val="004A18D2"/>
    <w:rsid w:val="004A2E5B"/>
    <w:rsid w:val="004A3B58"/>
    <w:rsid w:val="004A555D"/>
    <w:rsid w:val="004A6107"/>
    <w:rsid w:val="004B37C7"/>
    <w:rsid w:val="004B41FB"/>
    <w:rsid w:val="004B486D"/>
    <w:rsid w:val="004B508F"/>
    <w:rsid w:val="004B587F"/>
    <w:rsid w:val="004B692E"/>
    <w:rsid w:val="004C0084"/>
    <w:rsid w:val="004C15E7"/>
    <w:rsid w:val="004C1F63"/>
    <w:rsid w:val="004C2CEF"/>
    <w:rsid w:val="004C37DE"/>
    <w:rsid w:val="004C5171"/>
    <w:rsid w:val="004C5181"/>
    <w:rsid w:val="004C73C8"/>
    <w:rsid w:val="004C7E86"/>
    <w:rsid w:val="004D2C67"/>
    <w:rsid w:val="004D3BD0"/>
    <w:rsid w:val="004D5260"/>
    <w:rsid w:val="004D558D"/>
    <w:rsid w:val="004D637B"/>
    <w:rsid w:val="004D764E"/>
    <w:rsid w:val="004E07A2"/>
    <w:rsid w:val="004E1D94"/>
    <w:rsid w:val="004E1E01"/>
    <w:rsid w:val="004E268D"/>
    <w:rsid w:val="004E31B1"/>
    <w:rsid w:val="004E43EE"/>
    <w:rsid w:val="004E443F"/>
    <w:rsid w:val="004E5408"/>
    <w:rsid w:val="004E54E3"/>
    <w:rsid w:val="004E63A0"/>
    <w:rsid w:val="004E7446"/>
    <w:rsid w:val="004F0591"/>
    <w:rsid w:val="004F0BF2"/>
    <w:rsid w:val="004F2372"/>
    <w:rsid w:val="004F5FA8"/>
    <w:rsid w:val="0050247A"/>
    <w:rsid w:val="005049AA"/>
    <w:rsid w:val="00505FDC"/>
    <w:rsid w:val="00507088"/>
    <w:rsid w:val="00507D32"/>
    <w:rsid w:val="0051056D"/>
    <w:rsid w:val="00510EFE"/>
    <w:rsid w:val="00511E14"/>
    <w:rsid w:val="00511F57"/>
    <w:rsid w:val="00513B33"/>
    <w:rsid w:val="00514D7E"/>
    <w:rsid w:val="00517461"/>
    <w:rsid w:val="00517564"/>
    <w:rsid w:val="005208FE"/>
    <w:rsid w:val="005217A4"/>
    <w:rsid w:val="00521CEE"/>
    <w:rsid w:val="00523D94"/>
    <w:rsid w:val="0052565E"/>
    <w:rsid w:val="005256B0"/>
    <w:rsid w:val="0052696C"/>
    <w:rsid w:val="005276FB"/>
    <w:rsid w:val="00527B18"/>
    <w:rsid w:val="00530521"/>
    <w:rsid w:val="00531CB4"/>
    <w:rsid w:val="00533959"/>
    <w:rsid w:val="005345C6"/>
    <w:rsid w:val="00536984"/>
    <w:rsid w:val="00536A14"/>
    <w:rsid w:val="00537515"/>
    <w:rsid w:val="00537ADB"/>
    <w:rsid w:val="005413A3"/>
    <w:rsid w:val="0054162C"/>
    <w:rsid w:val="005420A9"/>
    <w:rsid w:val="0054319F"/>
    <w:rsid w:val="0054486E"/>
    <w:rsid w:val="0054522F"/>
    <w:rsid w:val="0054598E"/>
    <w:rsid w:val="00551AC8"/>
    <w:rsid w:val="005521F3"/>
    <w:rsid w:val="00552C9F"/>
    <w:rsid w:val="005572C2"/>
    <w:rsid w:val="005614DF"/>
    <w:rsid w:val="00563D5A"/>
    <w:rsid w:val="00573B9D"/>
    <w:rsid w:val="00575657"/>
    <w:rsid w:val="00580BE7"/>
    <w:rsid w:val="0058267E"/>
    <w:rsid w:val="005827D6"/>
    <w:rsid w:val="0058394D"/>
    <w:rsid w:val="00583F67"/>
    <w:rsid w:val="00584D12"/>
    <w:rsid w:val="005873AB"/>
    <w:rsid w:val="00587E31"/>
    <w:rsid w:val="00590D2B"/>
    <w:rsid w:val="00591CB6"/>
    <w:rsid w:val="00591E9A"/>
    <w:rsid w:val="0059304B"/>
    <w:rsid w:val="005931BA"/>
    <w:rsid w:val="00593993"/>
    <w:rsid w:val="00596B55"/>
    <w:rsid w:val="005A031D"/>
    <w:rsid w:val="005A0381"/>
    <w:rsid w:val="005A2AAB"/>
    <w:rsid w:val="005A4EF1"/>
    <w:rsid w:val="005A51BD"/>
    <w:rsid w:val="005B28ED"/>
    <w:rsid w:val="005B3523"/>
    <w:rsid w:val="005B487A"/>
    <w:rsid w:val="005B58B1"/>
    <w:rsid w:val="005C153E"/>
    <w:rsid w:val="005C2810"/>
    <w:rsid w:val="005C2833"/>
    <w:rsid w:val="005C64A4"/>
    <w:rsid w:val="005C6775"/>
    <w:rsid w:val="005C6C0B"/>
    <w:rsid w:val="005D12AC"/>
    <w:rsid w:val="005D1801"/>
    <w:rsid w:val="005D1945"/>
    <w:rsid w:val="005D4137"/>
    <w:rsid w:val="005D492F"/>
    <w:rsid w:val="005D6A90"/>
    <w:rsid w:val="005E0558"/>
    <w:rsid w:val="005E3217"/>
    <w:rsid w:val="005E3CD8"/>
    <w:rsid w:val="005E63F2"/>
    <w:rsid w:val="005F2228"/>
    <w:rsid w:val="005F49C1"/>
    <w:rsid w:val="005F53D5"/>
    <w:rsid w:val="005F5CC4"/>
    <w:rsid w:val="006000A7"/>
    <w:rsid w:val="00602A49"/>
    <w:rsid w:val="0060345C"/>
    <w:rsid w:val="00605423"/>
    <w:rsid w:val="00607810"/>
    <w:rsid w:val="00611451"/>
    <w:rsid w:val="00612AA9"/>
    <w:rsid w:val="00617EB0"/>
    <w:rsid w:val="006217C6"/>
    <w:rsid w:val="006230DF"/>
    <w:rsid w:val="0062492D"/>
    <w:rsid w:val="00625227"/>
    <w:rsid w:val="00626658"/>
    <w:rsid w:val="00631166"/>
    <w:rsid w:val="00631DD5"/>
    <w:rsid w:val="00632EBD"/>
    <w:rsid w:val="00634F9E"/>
    <w:rsid w:val="006359CE"/>
    <w:rsid w:val="00635D56"/>
    <w:rsid w:val="00636D5F"/>
    <w:rsid w:val="0063798A"/>
    <w:rsid w:val="0064134F"/>
    <w:rsid w:val="00642698"/>
    <w:rsid w:val="00646E03"/>
    <w:rsid w:val="0064734B"/>
    <w:rsid w:val="00651669"/>
    <w:rsid w:val="00651814"/>
    <w:rsid w:val="006534D3"/>
    <w:rsid w:val="0065406D"/>
    <w:rsid w:val="006550A0"/>
    <w:rsid w:val="00656A2D"/>
    <w:rsid w:val="00656B76"/>
    <w:rsid w:val="006602A5"/>
    <w:rsid w:val="00662B0D"/>
    <w:rsid w:val="00663440"/>
    <w:rsid w:val="00663557"/>
    <w:rsid w:val="0066416E"/>
    <w:rsid w:val="00664816"/>
    <w:rsid w:val="00664C83"/>
    <w:rsid w:val="00665CD6"/>
    <w:rsid w:val="00667D24"/>
    <w:rsid w:val="00672AD2"/>
    <w:rsid w:val="0067457A"/>
    <w:rsid w:val="00675099"/>
    <w:rsid w:val="00677292"/>
    <w:rsid w:val="006812BE"/>
    <w:rsid w:val="00681A12"/>
    <w:rsid w:val="0068325A"/>
    <w:rsid w:val="00683498"/>
    <w:rsid w:val="00686699"/>
    <w:rsid w:val="00686F73"/>
    <w:rsid w:val="0069148A"/>
    <w:rsid w:val="006923ED"/>
    <w:rsid w:val="00694A50"/>
    <w:rsid w:val="00696633"/>
    <w:rsid w:val="00696682"/>
    <w:rsid w:val="00697657"/>
    <w:rsid w:val="006A0F0C"/>
    <w:rsid w:val="006A2129"/>
    <w:rsid w:val="006A35F6"/>
    <w:rsid w:val="006A6D13"/>
    <w:rsid w:val="006B1367"/>
    <w:rsid w:val="006B3C1B"/>
    <w:rsid w:val="006B5BF5"/>
    <w:rsid w:val="006C1C60"/>
    <w:rsid w:val="006C273B"/>
    <w:rsid w:val="006C2C7A"/>
    <w:rsid w:val="006C4E59"/>
    <w:rsid w:val="006C5068"/>
    <w:rsid w:val="006C6DB2"/>
    <w:rsid w:val="006C7BC1"/>
    <w:rsid w:val="006C7CA8"/>
    <w:rsid w:val="006D1B43"/>
    <w:rsid w:val="006D2155"/>
    <w:rsid w:val="006D3132"/>
    <w:rsid w:val="006D478B"/>
    <w:rsid w:val="006D4C4E"/>
    <w:rsid w:val="006D6EB5"/>
    <w:rsid w:val="006D7450"/>
    <w:rsid w:val="006E0A47"/>
    <w:rsid w:val="006E14A3"/>
    <w:rsid w:val="006E1F2A"/>
    <w:rsid w:val="006E2B90"/>
    <w:rsid w:val="006E65E7"/>
    <w:rsid w:val="006E7270"/>
    <w:rsid w:val="006F163E"/>
    <w:rsid w:val="006F3B8D"/>
    <w:rsid w:val="006F4A83"/>
    <w:rsid w:val="00702AF9"/>
    <w:rsid w:val="0070352A"/>
    <w:rsid w:val="00703ABF"/>
    <w:rsid w:val="00704D3E"/>
    <w:rsid w:val="0070638D"/>
    <w:rsid w:val="007107A2"/>
    <w:rsid w:val="00710ED0"/>
    <w:rsid w:val="00711173"/>
    <w:rsid w:val="007114F4"/>
    <w:rsid w:val="0071223C"/>
    <w:rsid w:val="00712AF4"/>
    <w:rsid w:val="00713156"/>
    <w:rsid w:val="00713305"/>
    <w:rsid w:val="00714993"/>
    <w:rsid w:val="00714EFA"/>
    <w:rsid w:val="00715901"/>
    <w:rsid w:val="00716AA4"/>
    <w:rsid w:val="00716E93"/>
    <w:rsid w:val="007176AA"/>
    <w:rsid w:val="0072167E"/>
    <w:rsid w:val="0072369D"/>
    <w:rsid w:val="00724657"/>
    <w:rsid w:val="00725E13"/>
    <w:rsid w:val="00727F3F"/>
    <w:rsid w:val="00730647"/>
    <w:rsid w:val="007337DA"/>
    <w:rsid w:val="00736BB5"/>
    <w:rsid w:val="00737B16"/>
    <w:rsid w:val="00741DB7"/>
    <w:rsid w:val="00742E7C"/>
    <w:rsid w:val="0074698E"/>
    <w:rsid w:val="00747F6B"/>
    <w:rsid w:val="0075004D"/>
    <w:rsid w:val="00750285"/>
    <w:rsid w:val="00750401"/>
    <w:rsid w:val="00751207"/>
    <w:rsid w:val="00753CF2"/>
    <w:rsid w:val="00754487"/>
    <w:rsid w:val="00754A1B"/>
    <w:rsid w:val="007576CE"/>
    <w:rsid w:val="00761580"/>
    <w:rsid w:val="00763323"/>
    <w:rsid w:val="0076402B"/>
    <w:rsid w:val="0076554E"/>
    <w:rsid w:val="0076623C"/>
    <w:rsid w:val="00771375"/>
    <w:rsid w:val="00772AA0"/>
    <w:rsid w:val="00774BC7"/>
    <w:rsid w:val="007770B2"/>
    <w:rsid w:val="007774B4"/>
    <w:rsid w:val="0078110C"/>
    <w:rsid w:val="00781ACE"/>
    <w:rsid w:val="00781EE0"/>
    <w:rsid w:val="00785AAD"/>
    <w:rsid w:val="00786207"/>
    <w:rsid w:val="00786861"/>
    <w:rsid w:val="00787D6F"/>
    <w:rsid w:val="007902E5"/>
    <w:rsid w:val="007904A8"/>
    <w:rsid w:val="007905EE"/>
    <w:rsid w:val="0079267C"/>
    <w:rsid w:val="007926BB"/>
    <w:rsid w:val="0079485E"/>
    <w:rsid w:val="00794AFD"/>
    <w:rsid w:val="007A11F6"/>
    <w:rsid w:val="007A2070"/>
    <w:rsid w:val="007A3812"/>
    <w:rsid w:val="007A52CE"/>
    <w:rsid w:val="007A5325"/>
    <w:rsid w:val="007A5698"/>
    <w:rsid w:val="007A5CE2"/>
    <w:rsid w:val="007A6C73"/>
    <w:rsid w:val="007B1B4A"/>
    <w:rsid w:val="007B400E"/>
    <w:rsid w:val="007B5347"/>
    <w:rsid w:val="007B58EA"/>
    <w:rsid w:val="007B6322"/>
    <w:rsid w:val="007B77E1"/>
    <w:rsid w:val="007C0D6C"/>
    <w:rsid w:val="007C0EDE"/>
    <w:rsid w:val="007C1059"/>
    <w:rsid w:val="007C15A1"/>
    <w:rsid w:val="007C3268"/>
    <w:rsid w:val="007C36D9"/>
    <w:rsid w:val="007C6232"/>
    <w:rsid w:val="007C6A64"/>
    <w:rsid w:val="007C7080"/>
    <w:rsid w:val="007C7F18"/>
    <w:rsid w:val="007D0966"/>
    <w:rsid w:val="007D3249"/>
    <w:rsid w:val="007D4819"/>
    <w:rsid w:val="007D5327"/>
    <w:rsid w:val="007D631F"/>
    <w:rsid w:val="007E0161"/>
    <w:rsid w:val="007E0D60"/>
    <w:rsid w:val="007E0E9C"/>
    <w:rsid w:val="007E16A0"/>
    <w:rsid w:val="007E2047"/>
    <w:rsid w:val="007E26BF"/>
    <w:rsid w:val="007E37E1"/>
    <w:rsid w:val="007E44A2"/>
    <w:rsid w:val="007E45E3"/>
    <w:rsid w:val="007E5BC0"/>
    <w:rsid w:val="007F005E"/>
    <w:rsid w:val="007F24F7"/>
    <w:rsid w:val="007F64EC"/>
    <w:rsid w:val="007F71E1"/>
    <w:rsid w:val="0080202C"/>
    <w:rsid w:val="00806499"/>
    <w:rsid w:val="0080700E"/>
    <w:rsid w:val="008136F0"/>
    <w:rsid w:val="00814E47"/>
    <w:rsid w:val="00815162"/>
    <w:rsid w:val="00817F6A"/>
    <w:rsid w:val="0082030D"/>
    <w:rsid w:val="0082175B"/>
    <w:rsid w:val="00821913"/>
    <w:rsid w:val="008239B3"/>
    <w:rsid w:val="00824EA5"/>
    <w:rsid w:val="0082534A"/>
    <w:rsid w:val="0082596A"/>
    <w:rsid w:val="00825C02"/>
    <w:rsid w:val="008260E4"/>
    <w:rsid w:val="00831D94"/>
    <w:rsid w:val="00831F37"/>
    <w:rsid w:val="00832D26"/>
    <w:rsid w:val="008337B5"/>
    <w:rsid w:val="008344B9"/>
    <w:rsid w:val="00834704"/>
    <w:rsid w:val="00837715"/>
    <w:rsid w:val="00837808"/>
    <w:rsid w:val="00837FB7"/>
    <w:rsid w:val="008424D0"/>
    <w:rsid w:val="00843791"/>
    <w:rsid w:val="00843C74"/>
    <w:rsid w:val="008446C4"/>
    <w:rsid w:val="00844845"/>
    <w:rsid w:val="00846C9F"/>
    <w:rsid w:val="008472AA"/>
    <w:rsid w:val="00857F29"/>
    <w:rsid w:val="008609ED"/>
    <w:rsid w:val="008612A7"/>
    <w:rsid w:val="008634ED"/>
    <w:rsid w:val="00864C15"/>
    <w:rsid w:val="0086694A"/>
    <w:rsid w:val="00867E71"/>
    <w:rsid w:val="0087105A"/>
    <w:rsid w:val="0087148C"/>
    <w:rsid w:val="00872610"/>
    <w:rsid w:val="00880246"/>
    <w:rsid w:val="0088142D"/>
    <w:rsid w:val="008842AE"/>
    <w:rsid w:val="008859A8"/>
    <w:rsid w:val="008861C4"/>
    <w:rsid w:val="0088679F"/>
    <w:rsid w:val="00890367"/>
    <w:rsid w:val="00893799"/>
    <w:rsid w:val="00893A45"/>
    <w:rsid w:val="008964C1"/>
    <w:rsid w:val="00897486"/>
    <w:rsid w:val="008A0461"/>
    <w:rsid w:val="008A0499"/>
    <w:rsid w:val="008A14B8"/>
    <w:rsid w:val="008A1DFA"/>
    <w:rsid w:val="008A3DBC"/>
    <w:rsid w:val="008A73EE"/>
    <w:rsid w:val="008A7875"/>
    <w:rsid w:val="008B1F4C"/>
    <w:rsid w:val="008B2481"/>
    <w:rsid w:val="008B248B"/>
    <w:rsid w:val="008B51E3"/>
    <w:rsid w:val="008B7F27"/>
    <w:rsid w:val="008C0807"/>
    <w:rsid w:val="008C261A"/>
    <w:rsid w:val="008C50FA"/>
    <w:rsid w:val="008D1C1A"/>
    <w:rsid w:val="008D3D10"/>
    <w:rsid w:val="008D4E1A"/>
    <w:rsid w:val="008D5232"/>
    <w:rsid w:val="008D7727"/>
    <w:rsid w:val="008E054E"/>
    <w:rsid w:val="008E089B"/>
    <w:rsid w:val="008E0B88"/>
    <w:rsid w:val="008E24E5"/>
    <w:rsid w:val="008E6952"/>
    <w:rsid w:val="008E6C2E"/>
    <w:rsid w:val="008E756C"/>
    <w:rsid w:val="008E7E48"/>
    <w:rsid w:val="008F0C17"/>
    <w:rsid w:val="008F0D10"/>
    <w:rsid w:val="008F0F21"/>
    <w:rsid w:val="008F19F8"/>
    <w:rsid w:val="008F4BBE"/>
    <w:rsid w:val="008F4C04"/>
    <w:rsid w:val="008F6AE1"/>
    <w:rsid w:val="00901D4F"/>
    <w:rsid w:val="00903BE3"/>
    <w:rsid w:val="00903E17"/>
    <w:rsid w:val="00903E80"/>
    <w:rsid w:val="00907E3A"/>
    <w:rsid w:val="00911A0E"/>
    <w:rsid w:val="00914E30"/>
    <w:rsid w:val="00920075"/>
    <w:rsid w:val="00921180"/>
    <w:rsid w:val="0092348F"/>
    <w:rsid w:val="00923CD4"/>
    <w:rsid w:val="0092416B"/>
    <w:rsid w:val="00925C76"/>
    <w:rsid w:val="00931726"/>
    <w:rsid w:val="00931FB2"/>
    <w:rsid w:val="0093365F"/>
    <w:rsid w:val="00934511"/>
    <w:rsid w:val="009365D3"/>
    <w:rsid w:val="009371DE"/>
    <w:rsid w:val="00937DDD"/>
    <w:rsid w:val="00940AF4"/>
    <w:rsid w:val="00940CC6"/>
    <w:rsid w:val="00941CEB"/>
    <w:rsid w:val="00944696"/>
    <w:rsid w:val="009457CE"/>
    <w:rsid w:val="00946430"/>
    <w:rsid w:val="00946D2A"/>
    <w:rsid w:val="00946DEC"/>
    <w:rsid w:val="00946FB7"/>
    <w:rsid w:val="00947A2F"/>
    <w:rsid w:val="009542A2"/>
    <w:rsid w:val="00955B70"/>
    <w:rsid w:val="00956582"/>
    <w:rsid w:val="00957F0C"/>
    <w:rsid w:val="00960BDA"/>
    <w:rsid w:val="009610D5"/>
    <w:rsid w:val="009623A4"/>
    <w:rsid w:val="009623FA"/>
    <w:rsid w:val="009644B8"/>
    <w:rsid w:val="00965182"/>
    <w:rsid w:val="00967D58"/>
    <w:rsid w:val="00970BD7"/>
    <w:rsid w:val="009711CA"/>
    <w:rsid w:val="00972B4D"/>
    <w:rsid w:val="00974847"/>
    <w:rsid w:val="00974C9B"/>
    <w:rsid w:val="00974D48"/>
    <w:rsid w:val="00975C12"/>
    <w:rsid w:val="00977B0B"/>
    <w:rsid w:val="00985B9F"/>
    <w:rsid w:val="009868A0"/>
    <w:rsid w:val="0099177F"/>
    <w:rsid w:val="00993F03"/>
    <w:rsid w:val="00994679"/>
    <w:rsid w:val="00995DEA"/>
    <w:rsid w:val="00996984"/>
    <w:rsid w:val="009A0BCC"/>
    <w:rsid w:val="009A1769"/>
    <w:rsid w:val="009A324F"/>
    <w:rsid w:val="009A35C3"/>
    <w:rsid w:val="009A6FEE"/>
    <w:rsid w:val="009B39E1"/>
    <w:rsid w:val="009B4FE8"/>
    <w:rsid w:val="009B5C3C"/>
    <w:rsid w:val="009B6D0E"/>
    <w:rsid w:val="009B7AEC"/>
    <w:rsid w:val="009C0098"/>
    <w:rsid w:val="009C05D6"/>
    <w:rsid w:val="009C0AAE"/>
    <w:rsid w:val="009C104B"/>
    <w:rsid w:val="009C2A60"/>
    <w:rsid w:val="009C546C"/>
    <w:rsid w:val="009C59C6"/>
    <w:rsid w:val="009C7ED3"/>
    <w:rsid w:val="009D0B47"/>
    <w:rsid w:val="009D2E0F"/>
    <w:rsid w:val="009D30BA"/>
    <w:rsid w:val="009D3E79"/>
    <w:rsid w:val="009D3F15"/>
    <w:rsid w:val="009D4E5E"/>
    <w:rsid w:val="009E1133"/>
    <w:rsid w:val="009E26F4"/>
    <w:rsid w:val="009E52B6"/>
    <w:rsid w:val="009E5BD0"/>
    <w:rsid w:val="009E6CF3"/>
    <w:rsid w:val="009F01B9"/>
    <w:rsid w:val="009F4671"/>
    <w:rsid w:val="009F51B0"/>
    <w:rsid w:val="009F6366"/>
    <w:rsid w:val="009F67A3"/>
    <w:rsid w:val="009F796A"/>
    <w:rsid w:val="00A01241"/>
    <w:rsid w:val="00A02B17"/>
    <w:rsid w:val="00A03179"/>
    <w:rsid w:val="00A03384"/>
    <w:rsid w:val="00A05AAB"/>
    <w:rsid w:val="00A061E2"/>
    <w:rsid w:val="00A07091"/>
    <w:rsid w:val="00A0778A"/>
    <w:rsid w:val="00A07957"/>
    <w:rsid w:val="00A102FA"/>
    <w:rsid w:val="00A10A5C"/>
    <w:rsid w:val="00A10A5F"/>
    <w:rsid w:val="00A11686"/>
    <w:rsid w:val="00A1247F"/>
    <w:rsid w:val="00A125A6"/>
    <w:rsid w:val="00A13207"/>
    <w:rsid w:val="00A15D5B"/>
    <w:rsid w:val="00A20377"/>
    <w:rsid w:val="00A206A2"/>
    <w:rsid w:val="00A21172"/>
    <w:rsid w:val="00A21950"/>
    <w:rsid w:val="00A2204C"/>
    <w:rsid w:val="00A221F0"/>
    <w:rsid w:val="00A22228"/>
    <w:rsid w:val="00A258AB"/>
    <w:rsid w:val="00A26AC4"/>
    <w:rsid w:val="00A31674"/>
    <w:rsid w:val="00A31C1A"/>
    <w:rsid w:val="00A32335"/>
    <w:rsid w:val="00A3421E"/>
    <w:rsid w:val="00A34393"/>
    <w:rsid w:val="00A37B65"/>
    <w:rsid w:val="00A405F7"/>
    <w:rsid w:val="00A424FB"/>
    <w:rsid w:val="00A4281E"/>
    <w:rsid w:val="00A445B5"/>
    <w:rsid w:val="00A44B23"/>
    <w:rsid w:val="00A463BD"/>
    <w:rsid w:val="00A523BC"/>
    <w:rsid w:val="00A52F2D"/>
    <w:rsid w:val="00A5335E"/>
    <w:rsid w:val="00A541BD"/>
    <w:rsid w:val="00A60193"/>
    <w:rsid w:val="00A613AA"/>
    <w:rsid w:val="00A61FFB"/>
    <w:rsid w:val="00A63B0E"/>
    <w:rsid w:val="00A63B26"/>
    <w:rsid w:val="00A64754"/>
    <w:rsid w:val="00A64A63"/>
    <w:rsid w:val="00A710AC"/>
    <w:rsid w:val="00A738E1"/>
    <w:rsid w:val="00A753D9"/>
    <w:rsid w:val="00A76819"/>
    <w:rsid w:val="00A80C53"/>
    <w:rsid w:val="00A812DB"/>
    <w:rsid w:val="00A8153F"/>
    <w:rsid w:val="00A81EF2"/>
    <w:rsid w:val="00A835B0"/>
    <w:rsid w:val="00A84BE9"/>
    <w:rsid w:val="00A84C4D"/>
    <w:rsid w:val="00A86E93"/>
    <w:rsid w:val="00A87EC7"/>
    <w:rsid w:val="00A90E83"/>
    <w:rsid w:val="00A91993"/>
    <w:rsid w:val="00A91C60"/>
    <w:rsid w:val="00A92E75"/>
    <w:rsid w:val="00A93D83"/>
    <w:rsid w:val="00A94852"/>
    <w:rsid w:val="00A971F4"/>
    <w:rsid w:val="00AA1FDB"/>
    <w:rsid w:val="00AA23AD"/>
    <w:rsid w:val="00AA37D1"/>
    <w:rsid w:val="00AA59D3"/>
    <w:rsid w:val="00AA7225"/>
    <w:rsid w:val="00AB10E3"/>
    <w:rsid w:val="00AB4E77"/>
    <w:rsid w:val="00AB513A"/>
    <w:rsid w:val="00AB7D7E"/>
    <w:rsid w:val="00AC1F23"/>
    <w:rsid w:val="00AC21F2"/>
    <w:rsid w:val="00AC248D"/>
    <w:rsid w:val="00AC340F"/>
    <w:rsid w:val="00AC4318"/>
    <w:rsid w:val="00AC4F52"/>
    <w:rsid w:val="00AC77D9"/>
    <w:rsid w:val="00AD248E"/>
    <w:rsid w:val="00AD3908"/>
    <w:rsid w:val="00AD3BD9"/>
    <w:rsid w:val="00AD67F9"/>
    <w:rsid w:val="00AD6D91"/>
    <w:rsid w:val="00AD6FE9"/>
    <w:rsid w:val="00AE083C"/>
    <w:rsid w:val="00AE0F3C"/>
    <w:rsid w:val="00AE2AAD"/>
    <w:rsid w:val="00AE2FFC"/>
    <w:rsid w:val="00AE5177"/>
    <w:rsid w:val="00AE63FC"/>
    <w:rsid w:val="00AF14CB"/>
    <w:rsid w:val="00AF2997"/>
    <w:rsid w:val="00AF3271"/>
    <w:rsid w:val="00AF4635"/>
    <w:rsid w:val="00AF58D5"/>
    <w:rsid w:val="00AF634F"/>
    <w:rsid w:val="00AF688C"/>
    <w:rsid w:val="00AF7892"/>
    <w:rsid w:val="00AF7B83"/>
    <w:rsid w:val="00B013C6"/>
    <w:rsid w:val="00B03D67"/>
    <w:rsid w:val="00B03F7F"/>
    <w:rsid w:val="00B04071"/>
    <w:rsid w:val="00B044AB"/>
    <w:rsid w:val="00B04C3C"/>
    <w:rsid w:val="00B0597B"/>
    <w:rsid w:val="00B06CD2"/>
    <w:rsid w:val="00B117F8"/>
    <w:rsid w:val="00B12CF6"/>
    <w:rsid w:val="00B13957"/>
    <w:rsid w:val="00B214E6"/>
    <w:rsid w:val="00B217A2"/>
    <w:rsid w:val="00B22913"/>
    <w:rsid w:val="00B22BD5"/>
    <w:rsid w:val="00B266DD"/>
    <w:rsid w:val="00B27521"/>
    <w:rsid w:val="00B27DBE"/>
    <w:rsid w:val="00B30337"/>
    <w:rsid w:val="00B32914"/>
    <w:rsid w:val="00B34FAD"/>
    <w:rsid w:val="00B35991"/>
    <w:rsid w:val="00B37263"/>
    <w:rsid w:val="00B37C2A"/>
    <w:rsid w:val="00B40034"/>
    <w:rsid w:val="00B40FD7"/>
    <w:rsid w:val="00B418F3"/>
    <w:rsid w:val="00B41EF5"/>
    <w:rsid w:val="00B4468D"/>
    <w:rsid w:val="00B45401"/>
    <w:rsid w:val="00B463B2"/>
    <w:rsid w:val="00B46DEC"/>
    <w:rsid w:val="00B5012D"/>
    <w:rsid w:val="00B504F5"/>
    <w:rsid w:val="00B53611"/>
    <w:rsid w:val="00B55286"/>
    <w:rsid w:val="00B561D0"/>
    <w:rsid w:val="00B563DD"/>
    <w:rsid w:val="00B5652B"/>
    <w:rsid w:val="00B568C4"/>
    <w:rsid w:val="00B56C11"/>
    <w:rsid w:val="00B56FD9"/>
    <w:rsid w:val="00B57D46"/>
    <w:rsid w:val="00B60D04"/>
    <w:rsid w:val="00B60EBB"/>
    <w:rsid w:val="00B63170"/>
    <w:rsid w:val="00B66E2C"/>
    <w:rsid w:val="00B7243C"/>
    <w:rsid w:val="00B72E2C"/>
    <w:rsid w:val="00B73209"/>
    <w:rsid w:val="00B746C2"/>
    <w:rsid w:val="00B74ACC"/>
    <w:rsid w:val="00B76FCD"/>
    <w:rsid w:val="00B80F80"/>
    <w:rsid w:val="00B8131B"/>
    <w:rsid w:val="00B81C43"/>
    <w:rsid w:val="00B81F81"/>
    <w:rsid w:val="00B86636"/>
    <w:rsid w:val="00B86994"/>
    <w:rsid w:val="00B901BF"/>
    <w:rsid w:val="00B90B46"/>
    <w:rsid w:val="00B920BF"/>
    <w:rsid w:val="00B92A59"/>
    <w:rsid w:val="00B94402"/>
    <w:rsid w:val="00B948B0"/>
    <w:rsid w:val="00B94BC0"/>
    <w:rsid w:val="00B955AD"/>
    <w:rsid w:val="00B96A3A"/>
    <w:rsid w:val="00B9704B"/>
    <w:rsid w:val="00B97A07"/>
    <w:rsid w:val="00BA25C7"/>
    <w:rsid w:val="00BA3E7C"/>
    <w:rsid w:val="00BA46BE"/>
    <w:rsid w:val="00BA4BE4"/>
    <w:rsid w:val="00BA5C2D"/>
    <w:rsid w:val="00BA68BF"/>
    <w:rsid w:val="00BA6A4A"/>
    <w:rsid w:val="00BB3525"/>
    <w:rsid w:val="00BB5182"/>
    <w:rsid w:val="00BB7426"/>
    <w:rsid w:val="00BC03F9"/>
    <w:rsid w:val="00BC0CFB"/>
    <w:rsid w:val="00BC1000"/>
    <w:rsid w:val="00BC3AA7"/>
    <w:rsid w:val="00BC3AB5"/>
    <w:rsid w:val="00BC3E95"/>
    <w:rsid w:val="00BC402D"/>
    <w:rsid w:val="00BC5DD7"/>
    <w:rsid w:val="00BC6E1E"/>
    <w:rsid w:val="00BC783B"/>
    <w:rsid w:val="00BC790C"/>
    <w:rsid w:val="00BC7EF7"/>
    <w:rsid w:val="00BD3AF9"/>
    <w:rsid w:val="00BD4D89"/>
    <w:rsid w:val="00BD5921"/>
    <w:rsid w:val="00BD6A0A"/>
    <w:rsid w:val="00BD6F19"/>
    <w:rsid w:val="00BD7009"/>
    <w:rsid w:val="00BE2B1D"/>
    <w:rsid w:val="00BE301A"/>
    <w:rsid w:val="00BE33E6"/>
    <w:rsid w:val="00BE34D3"/>
    <w:rsid w:val="00BE457A"/>
    <w:rsid w:val="00BE7B6B"/>
    <w:rsid w:val="00BF282A"/>
    <w:rsid w:val="00BF3005"/>
    <w:rsid w:val="00BF381E"/>
    <w:rsid w:val="00BF6890"/>
    <w:rsid w:val="00BF69C1"/>
    <w:rsid w:val="00BF7007"/>
    <w:rsid w:val="00BF7A0C"/>
    <w:rsid w:val="00C038C3"/>
    <w:rsid w:val="00C04D55"/>
    <w:rsid w:val="00C05729"/>
    <w:rsid w:val="00C063AE"/>
    <w:rsid w:val="00C07C2D"/>
    <w:rsid w:val="00C105AC"/>
    <w:rsid w:val="00C10659"/>
    <w:rsid w:val="00C15D8D"/>
    <w:rsid w:val="00C1657F"/>
    <w:rsid w:val="00C1758F"/>
    <w:rsid w:val="00C17AC3"/>
    <w:rsid w:val="00C17E48"/>
    <w:rsid w:val="00C229D3"/>
    <w:rsid w:val="00C249FA"/>
    <w:rsid w:val="00C3071A"/>
    <w:rsid w:val="00C307DA"/>
    <w:rsid w:val="00C31EC0"/>
    <w:rsid w:val="00C40088"/>
    <w:rsid w:val="00C425E5"/>
    <w:rsid w:val="00C42B8C"/>
    <w:rsid w:val="00C44392"/>
    <w:rsid w:val="00C44B81"/>
    <w:rsid w:val="00C45BDE"/>
    <w:rsid w:val="00C46151"/>
    <w:rsid w:val="00C46CAD"/>
    <w:rsid w:val="00C50C20"/>
    <w:rsid w:val="00C51A02"/>
    <w:rsid w:val="00C53018"/>
    <w:rsid w:val="00C54E97"/>
    <w:rsid w:val="00C568C1"/>
    <w:rsid w:val="00C60657"/>
    <w:rsid w:val="00C6148F"/>
    <w:rsid w:val="00C61559"/>
    <w:rsid w:val="00C6181E"/>
    <w:rsid w:val="00C618E6"/>
    <w:rsid w:val="00C6600A"/>
    <w:rsid w:val="00C66870"/>
    <w:rsid w:val="00C66929"/>
    <w:rsid w:val="00C66C49"/>
    <w:rsid w:val="00C66D9E"/>
    <w:rsid w:val="00C67D2C"/>
    <w:rsid w:val="00C70CC2"/>
    <w:rsid w:val="00C73430"/>
    <w:rsid w:val="00C7399D"/>
    <w:rsid w:val="00C73C29"/>
    <w:rsid w:val="00C75AE3"/>
    <w:rsid w:val="00C75B11"/>
    <w:rsid w:val="00C760BC"/>
    <w:rsid w:val="00C771C3"/>
    <w:rsid w:val="00C7774D"/>
    <w:rsid w:val="00C8017B"/>
    <w:rsid w:val="00C81C0D"/>
    <w:rsid w:val="00C8201F"/>
    <w:rsid w:val="00C85056"/>
    <w:rsid w:val="00C85640"/>
    <w:rsid w:val="00C86669"/>
    <w:rsid w:val="00C911AD"/>
    <w:rsid w:val="00C91989"/>
    <w:rsid w:val="00C93DF7"/>
    <w:rsid w:val="00C96B6D"/>
    <w:rsid w:val="00C97FA1"/>
    <w:rsid w:val="00CA011A"/>
    <w:rsid w:val="00CA1A78"/>
    <w:rsid w:val="00CA1BB6"/>
    <w:rsid w:val="00CA278E"/>
    <w:rsid w:val="00CA442F"/>
    <w:rsid w:val="00CA6DD4"/>
    <w:rsid w:val="00CA70AF"/>
    <w:rsid w:val="00CA7707"/>
    <w:rsid w:val="00CA77C3"/>
    <w:rsid w:val="00CB07C6"/>
    <w:rsid w:val="00CB0807"/>
    <w:rsid w:val="00CB5229"/>
    <w:rsid w:val="00CB6B09"/>
    <w:rsid w:val="00CB6BB6"/>
    <w:rsid w:val="00CC0619"/>
    <w:rsid w:val="00CC0BD5"/>
    <w:rsid w:val="00CC2001"/>
    <w:rsid w:val="00CC5251"/>
    <w:rsid w:val="00CC5681"/>
    <w:rsid w:val="00CC613D"/>
    <w:rsid w:val="00CD26F5"/>
    <w:rsid w:val="00CD3EBA"/>
    <w:rsid w:val="00CD4D51"/>
    <w:rsid w:val="00CD5339"/>
    <w:rsid w:val="00CD568B"/>
    <w:rsid w:val="00CD5A93"/>
    <w:rsid w:val="00CD6258"/>
    <w:rsid w:val="00CD7AFC"/>
    <w:rsid w:val="00CE2D14"/>
    <w:rsid w:val="00CE477D"/>
    <w:rsid w:val="00CE5E11"/>
    <w:rsid w:val="00CE7281"/>
    <w:rsid w:val="00CF0A1F"/>
    <w:rsid w:val="00CF307C"/>
    <w:rsid w:val="00CF581F"/>
    <w:rsid w:val="00D00253"/>
    <w:rsid w:val="00D009C2"/>
    <w:rsid w:val="00D015FE"/>
    <w:rsid w:val="00D039AD"/>
    <w:rsid w:val="00D04EF4"/>
    <w:rsid w:val="00D068E9"/>
    <w:rsid w:val="00D06EB1"/>
    <w:rsid w:val="00D07C29"/>
    <w:rsid w:val="00D11E56"/>
    <w:rsid w:val="00D12CCE"/>
    <w:rsid w:val="00D1460C"/>
    <w:rsid w:val="00D2212C"/>
    <w:rsid w:val="00D22B88"/>
    <w:rsid w:val="00D25005"/>
    <w:rsid w:val="00D26D57"/>
    <w:rsid w:val="00D30570"/>
    <w:rsid w:val="00D30E22"/>
    <w:rsid w:val="00D32605"/>
    <w:rsid w:val="00D34B18"/>
    <w:rsid w:val="00D35C72"/>
    <w:rsid w:val="00D37188"/>
    <w:rsid w:val="00D421F8"/>
    <w:rsid w:val="00D43E9F"/>
    <w:rsid w:val="00D44A4B"/>
    <w:rsid w:val="00D46C27"/>
    <w:rsid w:val="00D46E34"/>
    <w:rsid w:val="00D50E5D"/>
    <w:rsid w:val="00D51A1D"/>
    <w:rsid w:val="00D52A4E"/>
    <w:rsid w:val="00D530A5"/>
    <w:rsid w:val="00D53610"/>
    <w:rsid w:val="00D53B2A"/>
    <w:rsid w:val="00D53D24"/>
    <w:rsid w:val="00D54BF7"/>
    <w:rsid w:val="00D629D5"/>
    <w:rsid w:val="00D63379"/>
    <w:rsid w:val="00D704D9"/>
    <w:rsid w:val="00D736EB"/>
    <w:rsid w:val="00D7389A"/>
    <w:rsid w:val="00D742A4"/>
    <w:rsid w:val="00D747F5"/>
    <w:rsid w:val="00D75C57"/>
    <w:rsid w:val="00D75CC5"/>
    <w:rsid w:val="00D77284"/>
    <w:rsid w:val="00D7745F"/>
    <w:rsid w:val="00D80E0F"/>
    <w:rsid w:val="00D8171F"/>
    <w:rsid w:val="00D832DE"/>
    <w:rsid w:val="00D8351E"/>
    <w:rsid w:val="00D83B70"/>
    <w:rsid w:val="00D90315"/>
    <w:rsid w:val="00D90FE0"/>
    <w:rsid w:val="00D951BD"/>
    <w:rsid w:val="00D95772"/>
    <w:rsid w:val="00D972B9"/>
    <w:rsid w:val="00D977A4"/>
    <w:rsid w:val="00D977C3"/>
    <w:rsid w:val="00D9786B"/>
    <w:rsid w:val="00D97A4C"/>
    <w:rsid w:val="00DA0A3F"/>
    <w:rsid w:val="00DA46D4"/>
    <w:rsid w:val="00DA4D08"/>
    <w:rsid w:val="00DA7D11"/>
    <w:rsid w:val="00DB1382"/>
    <w:rsid w:val="00DB2443"/>
    <w:rsid w:val="00DB3C12"/>
    <w:rsid w:val="00DB4228"/>
    <w:rsid w:val="00DB7069"/>
    <w:rsid w:val="00DB72FF"/>
    <w:rsid w:val="00DB7387"/>
    <w:rsid w:val="00DC0A44"/>
    <w:rsid w:val="00DC17CE"/>
    <w:rsid w:val="00DC1ABA"/>
    <w:rsid w:val="00DC2D83"/>
    <w:rsid w:val="00DC3B8A"/>
    <w:rsid w:val="00DC49BD"/>
    <w:rsid w:val="00DC4B28"/>
    <w:rsid w:val="00DC4D2D"/>
    <w:rsid w:val="00DC5A90"/>
    <w:rsid w:val="00DC6161"/>
    <w:rsid w:val="00DD4A6A"/>
    <w:rsid w:val="00DD4E45"/>
    <w:rsid w:val="00DD5895"/>
    <w:rsid w:val="00DD6BF7"/>
    <w:rsid w:val="00DD77EC"/>
    <w:rsid w:val="00DE00B0"/>
    <w:rsid w:val="00DE0680"/>
    <w:rsid w:val="00DE2522"/>
    <w:rsid w:val="00DE2831"/>
    <w:rsid w:val="00DE68B5"/>
    <w:rsid w:val="00DE7792"/>
    <w:rsid w:val="00DE78C5"/>
    <w:rsid w:val="00DE7DC4"/>
    <w:rsid w:val="00DF02F7"/>
    <w:rsid w:val="00DF09E3"/>
    <w:rsid w:val="00DF0AB4"/>
    <w:rsid w:val="00DF1DA8"/>
    <w:rsid w:val="00DF3D8E"/>
    <w:rsid w:val="00DF4099"/>
    <w:rsid w:val="00E00903"/>
    <w:rsid w:val="00E02595"/>
    <w:rsid w:val="00E02BE8"/>
    <w:rsid w:val="00E0384C"/>
    <w:rsid w:val="00E03A9F"/>
    <w:rsid w:val="00E04E74"/>
    <w:rsid w:val="00E06D8A"/>
    <w:rsid w:val="00E07925"/>
    <w:rsid w:val="00E07DEE"/>
    <w:rsid w:val="00E07F47"/>
    <w:rsid w:val="00E10A96"/>
    <w:rsid w:val="00E10C11"/>
    <w:rsid w:val="00E1282C"/>
    <w:rsid w:val="00E138BE"/>
    <w:rsid w:val="00E1427C"/>
    <w:rsid w:val="00E155EA"/>
    <w:rsid w:val="00E15FA1"/>
    <w:rsid w:val="00E171A8"/>
    <w:rsid w:val="00E20F63"/>
    <w:rsid w:val="00E216D3"/>
    <w:rsid w:val="00E21AE3"/>
    <w:rsid w:val="00E22290"/>
    <w:rsid w:val="00E254EA"/>
    <w:rsid w:val="00E26276"/>
    <w:rsid w:val="00E26712"/>
    <w:rsid w:val="00E30321"/>
    <w:rsid w:val="00E34144"/>
    <w:rsid w:val="00E3470C"/>
    <w:rsid w:val="00E354EE"/>
    <w:rsid w:val="00E35811"/>
    <w:rsid w:val="00E36574"/>
    <w:rsid w:val="00E36E7A"/>
    <w:rsid w:val="00E37D79"/>
    <w:rsid w:val="00E37F21"/>
    <w:rsid w:val="00E401FF"/>
    <w:rsid w:val="00E40477"/>
    <w:rsid w:val="00E41B95"/>
    <w:rsid w:val="00E41EF2"/>
    <w:rsid w:val="00E469B0"/>
    <w:rsid w:val="00E46BC9"/>
    <w:rsid w:val="00E47C3A"/>
    <w:rsid w:val="00E50A98"/>
    <w:rsid w:val="00E51534"/>
    <w:rsid w:val="00E549D2"/>
    <w:rsid w:val="00E56FA5"/>
    <w:rsid w:val="00E6205B"/>
    <w:rsid w:val="00E631F1"/>
    <w:rsid w:val="00E64E3B"/>
    <w:rsid w:val="00E67680"/>
    <w:rsid w:val="00E67E7C"/>
    <w:rsid w:val="00E7047E"/>
    <w:rsid w:val="00E70DCE"/>
    <w:rsid w:val="00E754BA"/>
    <w:rsid w:val="00E81091"/>
    <w:rsid w:val="00E83A84"/>
    <w:rsid w:val="00E84003"/>
    <w:rsid w:val="00E85F3D"/>
    <w:rsid w:val="00E86A07"/>
    <w:rsid w:val="00E8759A"/>
    <w:rsid w:val="00E8797D"/>
    <w:rsid w:val="00E92171"/>
    <w:rsid w:val="00E9360C"/>
    <w:rsid w:val="00E93ECA"/>
    <w:rsid w:val="00E94853"/>
    <w:rsid w:val="00E97FCD"/>
    <w:rsid w:val="00EA2005"/>
    <w:rsid w:val="00EA336B"/>
    <w:rsid w:val="00EA372A"/>
    <w:rsid w:val="00EA588D"/>
    <w:rsid w:val="00EB2876"/>
    <w:rsid w:val="00EB2B78"/>
    <w:rsid w:val="00EB3336"/>
    <w:rsid w:val="00EB36C1"/>
    <w:rsid w:val="00EB4543"/>
    <w:rsid w:val="00EB485A"/>
    <w:rsid w:val="00EB4D1B"/>
    <w:rsid w:val="00EB5130"/>
    <w:rsid w:val="00EB78B1"/>
    <w:rsid w:val="00EB7932"/>
    <w:rsid w:val="00EB7F11"/>
    <w:rsid w:val="00EC03B7"/>
    <w:rsid w:val="00EC2C8D"/>
    <w:rsid w:val="00EC2E37"/>
    <w:rsid w:val="00EC3EB7"/>
    <w:rsid w:val="00EC6DB0"/>
    <w:rsid w:val="00ED0511"/>
    <w:rsid w:val="00ED38EB"/>
    <w:rsid w:val="00ED557F"/>
    <w:rsid w:val="00ED7EAF"/>
    <w:rsid w:val="00EE1B14"/>
    <w:rsid w:val="00EE2B1C"/>
    <w:rsid w:val="00EE2B1E"/>
    <w:rsid w:val="00EE3176"/>
    <w:rsid w:val="00EE4D95"/>
    <w:rsid w:val="00EE6868"/>
    <w:rsid w:val="00EE726B"/>
    <w:rsid w:val="00EF0924"/>
    <w:rsid w:val="00EF0BBB"/>
    <w:rsid w:val="00EF1C6A"/>
    <w:rsid w:val="00EF256B"/>
    <w:rsid w:val="00EF2606"/>
    <w:rsid w:val="00EF3310"/>
    <w:rsid w:val="00EF753A"/>
    <w:rsid w:val="00EF7B25"/>
    <w:rsid w:val="00F00A3C"/>
    <w:rsid w:val="00F013E7"/>
    <w:rsid w:val="00F0164E"/>
    <w:rsid w:val="00F016A6"/>
    <w:rsid w:val="00F01AD3"/>
    <w:rsid w:val="00F04142"/>
    <w:rsid w:val="00F051E3"/>
    <w:rsid w:val="00F06563"/>
    <w:rsid w:val="00F10C08"/>
    <w:rsid w:val="00F112BD"/>
    <w:rsid w:val="00F147AD"/>
    <w:rsid w:val="00F167A7"/>
    <w:rsid w:val="00F170A1"/>
    <w:rsid w:val="00F17484"/>
    <w:rsid w:val="00F1795F"/>
    <w:rsid w:val="00F216BC"/>
    <w:rsid w:val="00F21FE7"/>
    <w:rsid w:val="00F22254"/>
    <w:rsid w:val="00F228D3"/>
    <w:rsid w:val="00F23636"/>
    <w:rsid w:val="00F2453E"/>
    <w:rsid w:val="00F2763F"/>
    <w:rsid w:val="00F3181F"/>
    <w:rsid w:val="00F3187D"/>
    <w:rsid w:val="00F32525"/>
    <w:rsid w:val="00F3359D"/>
    <w:rsid w:val="00F359E6"/>
    <w:rsid w:val="00F35E79"/>
    <w:rsid w:val="00F367C9"/>
    <w:rsid w:val="00F37F4C"/>
    <w:rsid w:val="00F42471"/>
    <w:rsid w:val="00F42CD5"/>
    <w:rsid w:val="00F43859"/>
    <w:rsid w:val="00F43C89"/>
    <w:rsid w:val="00F44C5E"/>
    <w:rsid w:val="00F45108"/>
    <w:rsid w:val="00F45FD7"/>
    <w:rsid w:val="00F46265"/>
    <w:rsid w:val="00F47B0E"/>
    <w:rsid w:val="00F47D76"/>
    <w:rsid w:val="00F52A7F"/>
    <w:rsid w:val="00F541B1"/>
    <w:rsid w:val="00F57B90"/>
    <w:rsid w:val="00F6295E"/>
    <w:rsid w:val="00F63A7C"/>
    <w:rsid w:val="00F646ED"/>
    <w:rsid w:val="00F6523F"/>
    <w:rsid w:val="00F65B70"/>
    <w:rsid w:val="00F66725"/>
    <w:rsid w:val="00F6693F"/>
    <w:rsid w:val="00F67E7F"/>
    <w:rsid w:val="00F71192"/>
    <w:rsid w:val="00F716C0"/>
    <w:rsid w:val="00F71EFA"/>
    <w:rsid w:val="00F72D8A"/>
    <w:rsid w:val="00F73AB3"/>
    <w:rsid w:val="00F73BB4"/>
    <w:rsid w:val="00F742E5"/>
    <w:rsid w:val="00F83F26"/>
    <w:rsid w:val="00F84566"/>
    <w:rsid w:val="00F85440"/>
    <w:rsid w:val="00F862DE"/>
    <w:rsid w:val="00F86BA2"/>
    <w:rsid w:val="00F90CA7"/>
    <w:rsid w:val="00F91A25"/>
    <w:rsid w:val="00F9697D"/>
    <w:rsid w:val="00F974AB"/>
    <w:rsid w:val="00FA02FC"/>
    <w:rsid w:val="00FA1391"/>
    <w:rsid w:val="00FA1731"/>
    <w:rsid w:val="00FA199D"/>
    <w:rsid w:val="00FA2AEA"/>
    <w:rsid w:val="00FA3287"/>
    <w:rsid w:val="00FA5077"/>
    <w:rsid w:val="00FA600F"/>
    <w:rsid w:val="00FA76C2"/>
    <w:rsid w:val="00FB0B93"/>
    <w:rsid w:val="00FB3DBE"/>
    <w:rsid w:val="00FB4386"/>
    <w:rsid w:val="00FB7FF5"/>
    <w:rsid w:val="00FC2F39"/>
    <w:rsid w:val="00FC6352"/>
    <w:rsid w:val="00FC76CE"/>
    <w:rsid w:val="00FD12AC"/>
    <w:rsid w:val="00FD2A3C"/>
    <w:rsid w:val="00FD40E4"/>
    <w:rsid w:val="00FD52BE"/>
    <w:rsid w:val="00FE0C89"/>
    <w:rsid w:val="00FE1B24"/>
    <w:rsid w:val="00FE1DE1"/>
    <w:rsid w:val="00FE20F4"/>
    <w:rsid w:val="00FE6195"/>
    <w:rsid w:val="00FE6707"/>
    <w:rsid w:val="00FE699F"/>
    <w:rsid w:val="00FF0469"/>
    <w:rsid w:val="00FF23E4"/>
    <w:rsid w:val="00FF4204"/>
    <w:rsid w:val="00FF535C"/>
    <w:rsid w:val="00FF574B"/>
    <w:rsid w:val="00FF71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BFCE71"/>
  <w15:docId w15:val="{494699D1-AFD4-42F3-84A4-43AA86D84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F2"/>
  </w:style>
  <w:style w:type="paragraph" w:styleId="Heading1">
    <w:name w:val="heading 1"/>
    <w:basedOn w:val="Normal"/>
    <w:next w:val="Normal"/>
    <w:qFormat/>
    <w:pPr>
      <w:keepNext/>
      <w:tabs>
        <w:tab w:val="left" w:pos="1418"/>
      </w:tabs>
      <w:outlineLvl w:val="0"/>
    </w:pPr>
    <w:rPr>
      <w:rFonts w:ascii="Times" w:hAnsi="Times"/>
      <w:b/>
      <w:kern w:val="28"/>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outlineLvl w:val="2"/>
    </w:pPr>
    <w:rPr>
      <w:rFonts w:ascii="Arial" w:hAnsi="Arial" w:cs="Arial"/>
      <w:bCs/>
      <w:i/>
      <w:iCs/>
    </w:rPr>
  </w:style>
  <w:style w:type="paragraph" w:styleId="Heading4">
    <w:name w:val="heading 4"/>
    <w:basedOn w:val="Normal"/>
    <w:next w:val="Normal"/>
    <w:qFormat/>
    <w:pPr>
      <w:keepNext/>
      <w:jc w:val="center"/>
      <w:outlineLvl w:val="3"/>
    </w:pPr>
    <w:rPr>
      <w:rFonts w:ascii="Arial" w:hAnsi="Arial" w:cs="Arial"/>
      <w:b/>
      <w:bCs/>
      <w:i/>
      <w:iCs/>
    </w:rPr>
  </w:style>
  <w:style w:type="paragraph" w:styleId="Heading5">
    <w:name w:val="heading 5"/>
    <w:basedOn w:val="Normal"/>
    <w:next w:val="Normal"/>
    <w:qFormat/>
    <w:pPr>
      <w:spacing w:before="240" w:after="60"/>
      <w:outlineLvl w:val="4"/>
    </w:pPr>
    <w:rPr>
      <w:rFonts w:ascii="Calibri" w:hAnsi="Calibri"/>
      <w:b/>
      <w:bCs/>
      <w:i/>
      <w:iCs/>
      <w:sz w:val="26"/>
      <w:szCs w:val="26"/>
    </w:rPr>
  </w:style>
  <w:style w:type="paragraph" w:styleId="Heading6">
    <w:name w:val="heading 6"/>
    <w:basedOn w:val="Normal"/>
    <w:next w:val="Normal"/>
    <w:qFormat/>
    <w:pPr>
      <w:keepNext/>
      <w:widowControl w:val="0"/>
      <w:tabs>
        <w:tab w:val="left" w:pos="1920"/>
      </w:tabs>
      <w:suppressAutoHyphens/>
      <w:autoSpaceDE w:val="0"/>
      <w:spacing w:before="50"/>
      <w:ind w:left="709"/>
      <w:jc w:val="both"/>
      <w:outlineLvl w:val="5"/>
    </w:pPr>
    <w:rPr>
      <w:rFonts w:ascii="Calibri" w:hAnsi="Calibri"/>
      <w:i/>
      <w:iCs/>
      <w:sz w:val="24"/>
      <w:szCs w:val="24"/>
    </w:rPr>
  </w:style>
  <w:style w:type="paragraph" w:styleId="Heading9">
    <w:name w:val="heading 9"/>
    <w:basedOn w:val="Normal"/>
    <w:next w:val="Normal"/>
    <w:qFormat/>
    <w:pPr>
      <w:autoSpaceDE w:val="0"/>
      <w:autoSpaceDN w:val="0"/>
      <w:adjustRightInd w:val="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semiHidden/>
  </w:style>
  <w:style w:type="paragraph" w:styleId="Title">
    <w:name w:val="Title"/>
    <w:basedOn w:val="Normal"/>
    <w:qFormat/>
    <w:pPr>
      <w:jc w:val="center"/>
    </w:pPr>
    <w:rPr>
      <w:b/>
      <w:spacing w:val="100"/>
      <w:sz w:val="42"/>
    </w:rPr>
  </w:style>
  <w:style w:type="paragraph" w:styleId="Header">
    <w:name w:val="header"/>
    <w:basedOn w:val="Normal"/>
    <w:semiHidden/>
    <w:pPr>
      <w:tabs>
        <w:tab w:val="center" w:pos="4536"/>
        <w:tab w:val="right" w:pos="9072"/>
      </w:tabs>
    </w:pPr>
  </w:style>
  <w:style w:type="paragraph" w:styleId="Footer">
    <w:name w:val="footer"/>
    <w:basedOn w:val="Normal"/>
    <w:uiPriority w:val="99"/>
    <w:pPr>
      <w:tabs>
        <w:tab w:val="center" w:pos="4536"/>
        <w:tab w:val="right" w:pos="9072"/>
      </w:tabs>
    </w:pPr>
  </w:style>
  <w:style w:type="character" w:styleId="PageNumber">
    <w:name w:val="page number"/>
    <w:basedOn w:val="DefaultParagraphFont"/>
    <w:semiHidden/>
  </w:style>
  <w:style w:type="paragraph" w:styleId="Subtitle">
    <w:name w:val="Subtitle"/>
    <w:basedOn w:val="Normal"/>
    <w:qFormat/>
    <w:pPr>
      <w:tabs>
        <w:tab w:val="left" w:pos="7088"/>
      </w:tabs>
      <w:ind w:right="-28"/>
      <w:jc w:val="center"/>
    </w:pPr>
    <w:rPr>
      <w:rFonts w:ascii="Times" w:hAnsi="Times"/>
      <w:b/>
      <w:sz w:val="26"/>
    </w:rPr>
  </w:style>
  <w:style w:type="paragraph" w:styleId="BodyText">
    <w:name w:val="Body Text"/>
    <w:basedOn w:val="Normal"/>
    <w:pPr>
      <w:ind w:right="-28"/>
      <w:jc w:val="both"/>
    </w:pPr>
    <w:rPr>
      <w:rFonts w:ascii="Times" w:hAnsi="Times"/>
    </w:rPr>
  </w:style>
  <w:style w:type="paragraph" w:customStyle="1" w:styleId="Chapitre">
    <w:name w:val="Chapitre"/>
    <w:basedOn w:val="Normal"/>
    <w:next w:val="Normal"/>
    <w:pPr>
      <w:shd w:val="pct15" w:color="auto" w:fill="auto"/>
      <w:spacing w:after="360"/>
      <w:jc w:val="center"/>
    </w:pPr>
    <w:rPr>
      <w:rFonts w:ascii="Arial" w:hAnsi="Arial"/>
      <w:b/>
      <w:sz w:val="36"/>
    </w:rPr>
  </w:style>
  <w:style w:type="paragraph" w:customStyle="1" w:styleId="Title2">
    <w:name w:val="Title 2"/>
    <w:basedOn w:val="Normal"/>
    <w:pPr>
      <w:spacing w:after="200"/>
    </w:pPr>
    <w:rPr>
      <w:rFonts w:ascii="Arial" w:hAnsi="Arial"/>
      <w:b/>
      <w:sz w:val="24"/>
    </w:rPr>
  </w:style>
  <w:style w:type="paragraph" w:customStyle="1" w:styleId="Title1">
    <w:name w:val="Title 1"/>
    <w:basedOn w:val="Normal"/>
    <w:next w:val="Normal"/>
    <w:pPr>
      <w:spacing w:after="240"/>
    </w:pPr>
    <w:rPr>
      <w:rFonts w:ascii="Arial" w:hAnsi="Arial"/>
      <w:b/>
      <w:sz w:val="28"/>
    </w:rPr>
  </w:style>
  <w:style w:type="paragraph" w:customStyle="1" w:styleId="Point">
    <w:name w:val="Point"/>
    <w:basedOn w:val="Normal"/>
    <w:pPr>
      <w:ind w:left="567" w:hanging="567"/>
    </w:pPr>
    <w:rPr>
      <w:rFonts w:ascii="Times" w:hAnsi="Times"/>
      <w:sz w:val="22"/>
    </w:rPr>
  </w:style>
  <w:style w:type="paragraph" w:styleId="BodyText2">
    <w:name w:val="Body Text 2"/>
    <w:basedOn w:val="Normal"/>
    <w:semiHidden/>
    <w:rPr>
      <w:rFonts w:ascii="Times" w:hAnsi="Times"/>
      <w:color w:val="000000"/>
      <w:sz w:val="22"/>
    </w:rPr>
  </w:style>
  <w:style w:type="paragraph" w:styleId="BodyText3">
    <w:name w:val="Body Text 3"/>
    <w:basedOn w:val="Normal"/>
    <w:semiHidden/>
    <w:pPr>
      <w:jc w:val="both"/>
    </w:pPr>
    <w:rPr>
      <w:rFonts w:ascii="Arial" w:hAnsi="Arial" w:cs="Arial"/>
    </w:rPr>
  </w:style>
  <w:style w:type="paragraph" w:customStyle="1" w:styleId="BodyF">
    <w:name w:val="BodyF"/>
    <w:basedOn w:val="Normal"/>
    <w:pPr>
      <w:spacing w:after="140" w:line="290" w:lineRule="auto"/>
      <w:jc w:val="both"/>
    </w:pPr>
    <w:rPr>
      <w:rFonts w:ascii="Arial" w:hAnsi="Arial"/>
    </w:rPr>
  </w:style>
  <w:style w:type="paragraph" w:customStyle="1" w:styleId="Normal1">
    <w:name w:val="Normal 1"/>
    <w:basedOn w:val="Normal"/>
    <w:pPr>
      <w:spacing w:after="240"/>
      <w:ind w:left="1134"/>
      <w:jc w:val="both"/>
    </w:pPr>
    <w:rPr>
      <w:sz w:val="24"/>
    </w:rPr>
  </w:style>
  <w:style w:type="paragraph" w:customStyle="1" w:styleId="Retraitnormal1">
    <w:name w:val="Retrait normal1"/>
    <w:basedOn w:val="Normal"/>
    <w:uiPriority w:val="99"/>
    <w:rsid w:val="00056A19"/>
    <w:pPr>
      <w:widowControl w:val="0"/>
      <w:autoSpaceDE w:val="0"/>
      <w:autoSpaceDN w:val="0"/>
      <w:adjustRightInd w:val="0"/>
      <w:ind w:left="708"/>
    </w:pPr>
    <w:rPr>
      <w:sz w:val="24"/>
      <w:szCs w:val="24"/>
    </w:rPr>
  </w:style>
  <w:style w:type="character" w:customStyle="1" w:styleId="WW8Num12z0">
    <w:name w:val="WW8Num12z0"/>
    <w:rPr>
      <w:rFonts w:ascii="Symbol" w:hAnsi="Symbol"/>
    </w:rPr>
  </w:style>
  <w:style w:type="paragraph" w:customStyle="1" w:styleId="para1">
    <w:name w:val="para 1"/>
    <w:basedOn w:val="Normal"/>
    <w:pPr>
      <w:suppressAutoHyphens/>
      <w:autoSpaceDE w:val="0"/>
      <w:spacing w:before="120"/>
      <w:jc w:val="both"/>
    </w:pPr>
    <w:rPr>
      <w:szCs w:val="24"/>
      <w:lang w:eastAsia="ar-SA"/>
    </w:rPr>
  </w:style>
  <w:style w:type="paragraph" w:customStyle="1" w:styleId="Russite">
    <w:name w:val="Réussite"/>
    <w:basedOn w:val="Normal"/>
    <w:pPr>
      <w:spacing w:after="60" w:line="220" w:lineRule="atLeast"/>
      <w:jc w:val="both"/>
    </w:pPr>
    <w:rPr>
      <w:rFonts w:ascii="Arial" w:hAnsi="Arial"/>
      <w:spacing w:val="-5"/>
      <w:lang w:eastAsia="en-US"/>
    </w:rPr>
  </w:style>
  <w:style w:type="paragraph" w:customStyle="1" w:styleId="Intitulduposte">
    <w:name w:val="Intitulé du poste"/>
    <w:next w:val="Russite"/>
    <w:pPr>
      <w:spacing w:before="60" w:after="60"/>
      <w:ind w:left="108"/>
    </w:pPr>
    <w:rPr>
      <w:rFonts w:ascii="Arial Black" w:hAnsi="Arial Black"/>
      <w:color w:val="333399"/>
      <w:lang w:eastAsia="en-US"/>
    </w:rPr>
  </w:style>
  <w:style w:type="paragraph" w:customStyle="1" w:styleId="TitreProfil">
    <w:name w:val="Titre Profil"/>
    <w:basedOn w:val="Normal"/>
    <w:next w:val="Normal"/>
    <w:pPr>
      <w:pBdr>
        <w:bottom w:val="single" w:sz="6" w:space="4" w:color="auto"/>
      </w:pBdr>
      <w:spacing w:after="440" w:line="240" w:lineRule="atLeast"/>
      <w:ind w:left="2127"/>
    </w:pPr>
    <w:rPr>
      <w:rFonts w:ascii="Tahoma" w:hAnsi="Tahoma"/>
      <w:b/>
      <w:color w:val="333399"/>
      <w:spacing w:val="-35"/>
      <w:sz w:val="54"/>
      <w:lang w:eastAsia="en-US"/>
    </w:rPr>
  </w:style>
  <w:style w:type="paragraph" w:customStyle="1" w:styleId="Titredesection">
    <w:name w:val="Titre de section"/>
    <w:basedOn w:val="Normal"/>
    <w:next w:val="Normal"/>
    <w:pPr>
      <w:spacing w:before="120"/>
      <w:ind w:left="108"/>
    </w:pPr>
    <w:rPr>
      <w:rFonts w:ascii="Tahoma" w:hAnsi="Tahoma" w:cs="Tahoma"/>
      <w:b/>
      <w:bCs/>
      <w:color w:val="333399"/>
      <w:spacing w:val="-10"/>
      <w:sz w:val="24"/>
      <w:lang w:eastAsia="en-US"/>
    </w:rPr>
  </w:style>
  <w:style w:type="character" w:customStyle="1" w:styleId="Titre5Car">
    <w:name w:val="Titre 5 Car"/>
    <w:rPr>
      <w:rFonts w:ascii="Calibri" w:eastAsia="Times New Roman" w:hAnsi="Calibri" w:cs="Times New Roman"/>
      <w:b/>
      <w:bCs/>
      <w:i/>
      <w:iCs/>
      <w:sz w:val="26"/>
      <w:szCs w:val="26"/>
    </w:rPr>
  </w:style>
  <w:style w:type="paragraph" w:customStyle="1" w:styleId="Titre41">
    <w:name w:val="Titre 41"/>
    <w:basedOn w:val="Normal"/>
    <w:next w:val="BodyText"/>
    <w:pPr>
      <w:keepNext/>
      <w:widowControl w:val="0"/>
      <w:numPr>
        <w:ilvl w:val="3"/>
        <w:numId w:val="1"/>
      </w:numPr>
      <w:suppressAutoHyphens/>
      <w:ind w:right="283"/>
      <w:outlineLvl w:val="3"/>
    </w:pPr>
    <w:rPr>
      <w:rFonts w:eastAsia="DejaVuSans" w:cs="Lucidasans"/>
      <w:kern w:val="1"/>
      <w:sz w:val="22"/>
      <w:szCs w:val="22"/>
    </w:rPr>
  </w:style>
  <w:style w:type="paragraph" w:styleId="ListParagraph">
    <w:name w:val="List Paragraph"/>
    <w:basedOn w:val="Normal"/>
    <w:uiPriority w:val="34"/>
    <w:qFormat/>
    <w:pPr>
      <w:ind w:left="708"/>
    </w:pPr>
  </w:style>
  <w:style w:type="character" w:customStyle="1" w:styleId="En-tteCar">
    <w:name w:val="En-tête Car"/>
    <w:basedOn w:val="DefaultParagraphFont"/>
  </w:style>
  <w:style w:type="character" w:customStyle="1" w:styleId="PieddepageCar">
    <w:name w:val="Pied de page Car"/>
    <w:basedOn w:val="DefaultParagraphFont"/>
    <w:uiPriority w:val="99"/>
  </w:style>
  <w:style w:type="paragraph" w:customStyle="1" w:styleId="Tabexptitre">
    <w:name w:val="Tab_exp_titre"/>
    <w:basedOn w:val="Normal"/>
    <w:rsid w:val="003C58D3"/>
    <w:pPr>
      <w:keepNext/>
      <w:keepLines/>
      <w:tabs>
        <w:tab w:val="left" w:pos="6663"/>
      </w:tabs>
      <w:spacing w:before="60" w:after="60"/>
      <w:jc w:val="both"/>
    </w:pPr>
    <w:rPr>
      <w:color w:val="000000"/>
    </w:rPr>
  </w:style>
  <w:style w:type="paragraph" w:customStyle="1" w:styleId="Tabdate">
    <w:name w:val="Tab_date"/>
    <w:basedOn w:val="Normal"/>
    <w:rsid w:val="003C58D3"/>
    <w:pPr>
      <w:widowControl w:val="0"/>
      <w:spacing w:before="60" w:after="60" w:line="220" w:lineRule="atLeast"/>
    </w:pPr>
    <w:rPr>
      <w:rFonts w:ascii="Arial" w:hAnsi="Arial"/>
      <w:color w:val="000000"/>
      <w:szCs w:val="24"/>
    </w:rPr>
  </w:style>
  <w:style w:type="paragraph" w:customStyle="1" w:styleId="StyleEnumration1Gauche114cmSuspendu063cmAvant">
    <w:name w:val="Style Enumération 1 + Gauche :  114 cm Suspendu : 063 cm Avant ..."/>
    <w:basedOn w:val="Normal"/>
    <w:rsid w:val="003C58D3"/>
    <w:pPr>
      <w:numPr>
        <w:numId w:val="2"/>
      </w:numPr>
    </w:pPr>
    <w:rPr>
      <w:sz w:val="24"/>
      <w:szCs w:val="24"/>
    </w:rPr>
  </w:style>
  <w:style w:type="paragraph" w:customStyle="1" w:styleId="Descriptif">
    <w:name w:val="Descriptif"/>
    <w:basedOn w:val="Normal"/>
    <w:rsid w:val="00B0597B"/>
    <w:pPr>
      <w:overflowPunct w:val="0"/>
      <w:autoSpaceDE w:val="0"/>
      <w:autoSpaceDN w:val="0"/>
      <w:adjustRightInd w:val="0"/>
      <w:ind w:left="3119" w:right="11"/>
      <w:textAlignment w:val="baseline"/>
    </w:pPr>
    <w:rPr>
      <w:rFonts w:ascii="Palatino" w:hAnsi="Palatino"/>
      <w:sz w:val="24"/>
      <w:lang w:eastAsia="en-US"/>
    </w:rPr>
  </w:style>
  <w:style w:type="character" w:styleId="Strong">
    <w:name w:val="Strong"/>
    <w:uiPriority w:val="22"/>
    <w:qFormat/>
    <w:rsid w:val="000B067B"/>
    <w:rPr>
      <w:b/>
      <w:bCs/>
    </w:rPr>
  </w:style>
  <w:style w:type="character" w:styleId="Hyperlink">
    <w:name w:val="Hyperlink"/>
    <w:uiPriority w:val="99"/>
    <w:unhideWhenUsed/>
    <w:rsid w:val="00BC783B"/>
    <w:rPr>
      <w:color w:val="0000FF"/>
      <w:u w:val="single"/>
    </w:rPr>
  </w:style>
  <w:style w:type="paragraph" w:customStyle="1" w:styleId="N1">
    <w:name w:val="N1"/>
    <w:basedOn w:val="Normal"/>
    <w:rsid w:val="00001711"/>
    <w:pPr>
      <w:widowControl w:val="0"/>
      <w:tabs>
        <w:tab w:val="left" w:pos="2520"/>
      </w:tabs>
      <w:spacing w:before="120" w:after="120" w:line="300" w:lineRule="exact"/>
      <w:jc w:val="both"/>
    </w:pPr>
    <w:rPr>
      <w:rFonts w:ascii="Helvetica" w:hAnsi="Helvetica" w:cs="Helvetica"/>
      <w:color w:val="333333"/>
    </w:rPr>
  </w:style>
  <w:style w:type="paragraph" w:customStyle="1" w:styleId="D1puce">
    <w:name w:val="D1 à puce"/>
    <w:basedOn w:val="Normal"/>
    <w:rsid w:val="00001711"/>
    <w:pPr>
      <w:widowControl w:val="0"/>
      <w:numPr>
        <w:numId w:val="3"/>
      </w:numPr>
      <w:tabs>
        <w:tab w:val="left" w:pos="539"/>
      </w:tabs>
      <w:spacing w:line="300" w:lineRule="exact"/>
      <w:jc w:val="both"/>
    </w:pPr>
    <w:rPr>
      <w:rFonts w:ascii="Helvetica" w:hAnsi="Helvetica"/>
      <w:color w:val="000000"/>
    </w:rPr>
  </w:style>
  <w:style w:type="paragraph" w:customStyle="1" w:styleId="NormalHelvetica">
    <w:name w:val="Normal Helvetica"/>
    <w:basedOn w:val="Normal"/>
    <w:link w:val="NormalHelveticaCarCar"/>
    <w:autoRedefine/>
    <w:rsid w:val="00DB7069"/>
    <w:pPr>
      <w:widowControl w:val="0"/>
      <w:ind w:right="-57"/>
      <w:jc w:val="both"/>
    </w:pPr>
    <w:rPr>
      <w:rFonts w:ascii="Helvetica" w:hAnsi="Helvetica"/>
      <w:color w:val="000000"/>
      <w:lang w:val="x-none" w:eastAsia="x-none"/>
    </w:rPr>
  </w:style>
  <w:style w:type="character" w:customStyle="1" w:styleId="NormalHelveticaCarCar">
    <w:name w:val="Normal Helvetica Car Car"/>
    <w:link w:val="NormalHelvetica"/>
    <w:rsid w:val="00DB7069"/>
    <w:rPr>
      <w:rFonts w:ascii="Helvetica" w:hAnsi="Helvetica"/>
      <w:color w:val="000000"/>
    </w:rPr>
  </w:style>
  <w:style w:type="table" w:styleId="TableContemporary">
    <w:name w:val="Table Contemporary"/>
    <w:basedOn w:val="ColorfulShading-Accent4"/>
    <w:rsid w:val="001043CF"/>
    <w:pPr>
      <w:spacing w:before="120" w:after="120" w:line="360" w:lineRule="auto"/>
    </w:pPr>
    <w:rPr>
      <w:rFonts w:ascii="Arial" w:hAnsi="Arial" w:cs="Arial"/>
      <w:sz w:val="16"/>
      <w:szCs w:val="16"/>
      <w:lang w:val="en-US" w:eastAsia="en-US"/>
    </w:rPr>
    <w:tblPr>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cPr>
      <w:shd w:val="clear" w:color="auto" w:fill="FFFFFF"/>
    </w:tcPr>
    <w:tblStylePr w:type="firstRow">
      <w:rPr>
        <w:b/>
        <w:bCs/>
        <w:color w:val="auto"/>
      </w:rPr>
      <w:tblPr/>
      <w:tcPr>
        <w:tcBorders>
          <w:top w:val="nil"/>
          <w:left w:val="nil"/>
          <w:bottom w:val="single" w:sz="24" w:space="0" w:color="8D1026"/>
          <w:right w:val="nil"/>
          <w:insideH w:val="nil"/>
          <w:insideV w:val="nil"/>
          <w:tl2br w:val="none" w:sz="0" w:space="0" w:color="auto"/>
          <w:tr2bl w:val="none" w:sz="0" w:space="0" w:color="auto"/>
        </w:tcBorders>
        <w:shd w:val="pct20" w:color="000000" w:fill="FFFFFF"/>
      </w:tcPr>
    </w:tblStylePr>
    <w:tblStylePr w:type="lastRow">
      <w:rPr>
        <w:b/>
        <w:bCs/>
        <w:color w:val="FFFFFF"/>
      </w:rPr>
      <w:tblPr/>
      <w:tcPr>
        <w:tcBorders>
          <w:top w:val="single" w:sz="6" w:space="0" w:color="FFFFFF"/>
        </w:tcBorders>
        <w:shd w:val="clear" w:color="auto" w:fill="1698B3"/>
      </w:tcPr>
    </w:tblStylePr>
    <w:tblStylePr w:type="firstCol">
      <w:rPr>
        <w:color w:val="FFFFFF"/>
      </w:rPr>
      <w:tblPr/>
      <w:tcPr>
        <w:tcBorders>
          <w:top w:val="nil"/>
          <w:left w:val="nil"/>
          <w:bottom w:val="nil"/>
          <w:right w:val="nil"/>
          <w:insideH w:val="single" w:sz="4" w:space="0" w:color="1698B3"/>
          <w:insideV w:val="nil"/>
        </w:tcBorders>
        <w:shd w:val="clear" w:color="auto" w:fill="1698B3"/>
      </w:tcPr>
    </w:tblStylePr>
    <w:tblStylePr w:type="lastCol">
      <w:rPr>
        <w:color w:val="FFFFFF"/>
      </w:rPr>
      <w:tblPr/>
      <w:tcPr>
        <w:tcBorders>
          <w:top w:val="nil"/>
          <w:left w:val="nil"/>
          <w:bottom w:val="nil"/>
          <w:right w:val="nil"/>
          <w:insideH w:val="nil"/>
          <w:insideV w:val="nil"/>
        </w:tcBorders>
        <w:shd w:val="clear" w:color="auto" w:fill="1698B3"/>
      </w:tcPr>
    </w:tblStylePr>
    <w:tblStylePr w:type="band1Vert">
      <w:tblPr/>
      <w:tcPr>
        <w:shd w:val="clear" w:color="auto" w:fill="C0EEF7"/>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tblStylePr w:type="neCell">
      <w:rPr>
        <w:color w:val="242424"/>
      </w:rPr>
    </w:tblStylePr>
    <w:tblStylePr w:type="nwCell">
      <w:rPr>
        <w:color w:val="242424"/>
      </w:rPr>
    </w:tblStylePr>
  </w:style>
  <w:style w:type="table" w:styleId="ColorfulShading-Accent4">
    <w:name w:val="Colorful Shading Accent 4"/>
    <w:basedOn w:val="TableNormal"/>
    <w:uiPriority w:val="71"/>
    <w:rsid w:val="001043CF"/>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paragraph" w:styleId="NormalWeb">
    <w:name w:val="Normal (Web)"/>
    <w:basedOn w:val="Normal"/>
    <w:uiPriority w:val="99"/>
    <w:semiHidden/>
    <w:unhideWhenUsed/>
    <w:rsid w:val="00EB2B78"/>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4B587F"/>
    <w:rPr>
      <w:rFonts w:ascii="Tahoma" w:hAnsi="Tahoma" w:cs="Tahoma"/>
      <w:sz w:val="16"/>
      <w:szCs w:val="16"/>
    </w:rPr>
  </w:style>
  <w:style w:type="character" w:customStyle="1" w:styleId="BalloonTextChar">
    <w:name w:val="Balloon Text Char"/>
    <w:basedOn w:val="DefaultParagraphFont"/>
    <w:link w:val="BalloonText"/>
    <w:uiPriority w:val="99"/>
    <w:semiHidden/>
    <w:rsid w:val="004B587F"/>
    <w:rPr>
      <w:rFonts w:ascii="Tahoma" w:hAnsi="Tahoma" w:cs="Tahoma"/>
      <w:sz w:val="16"/>
      <w:szCs w:val="16"/>
    </w:rPr>
  </w:style>
  <w:style w:type="paragraph" w:customStyle="1" w:styleId="ListParagraph1">
    <w:name w:val="List Paragraph1"/>
    <w:basedOn w:val="Normal"/>
    <w:uiPriority w:val="99"/>
    <w:rsid w:val="00C66929"/>
    <w:pPr>
      <w:tabs>
        <w:tab w:val="left" w:pos="709"/>
      </w:tabs>
      <w:suppressAutoHyphens/>
    </w:pPr>
    <w:rPr>
      <w:rFonts w:ascii="Cambria" w:eastAsia="SimSun" w:hAnsi="Cambria" w:cs="Cambria"/>
      <w:color w:val="00000A"/>
      <w:sz w:val="24"/>
      <w:szCs w:val="24"/>
      <w:lang w:eastAsia="ar-SA"/>
    </w:rPr>
  </w:style>
  <w:style w:type="paragraph" w:customStyle="1" w:styleId="CV-Mission">
    <w:name w:val="CV-Mission"/>
    <w:basedOn w:val="Normal"/>
    <w:autoRedefine/>
    <w:rsid w:val="00B34FAD"/>
    <w:pPr>
      <w:keepNext/>
      <w:numPr>
        <w:numId w:val="8"/>
      </w:numPr>
      <w:jc w:val="both"/>
    </w:pPr>
    <w:rPr>
      <w:rFonts w:ascii="Century Gothic" w:hAnsi="Century Gothic"/>
      <w:bCs/>
    </w:rPr>
  </w:style>
  <w:style w:type="paragraph" w:customStyle="1" w:styleId="Standard">
    <w:name w:val="Standard"/>
    <w:uiPriority w:val="99"/>
    <w:rsid w:val="001177C5"/>
    <w:pPr>
      <w:tabs>
        <w:tab w:val="left" w:pos="709"/>
      </w:tabs>
      <w:suppressAutoHyphens/>
    </w:pPr>
    <w:rPr>
      <w:rFonts w:ascii="Cambria" w:eastAsia="SimSun" w:hAnsi="Cambria" w:cs="Cambria"/>
      <w:color w:val="00000A"/>
      <w:sz w:val="24"/>
      <w:szCs w:val="24"/>
      <w:lang w:eastAsia="ar-SA"/>
    </w:rPr>
  </w:style>
  <w:style w:type="paragraph" w:customStyle="1" w:styleId="jk">
    <w:name w:val="jk"/>
    <w:basedOn w:val="Normal"/>
    <w:rsid w:val="008239B3"/>
    <w:pPr>
      <w:suppressAutoHyphens/>
      <w:autoSpaceDE w:val="0"/>
    </w:pPr>
    <w:rPr>
      <w:rFonts w:ascii="Arial" w:hAnsi="Arial" w:cs="Arial"/>
      <w:sz w:val="22"/>
      <w:szCs w:val="22"/>
      <w:lang w:eastAsia="zh-CN"/>
    </w:rPr>
  </w:style>
  <w:style w:type="paragraph" w:customStyle="1" w:styleId="Entreliste1">
    <w:name w:val="Entrée liste 1"/>
    <w:basedOn w:val="Normal"/>
    <w:rsid w:val="004D764E"/>
    <w:pPr>
      <w:tabs>
        <w:tab w:val="left" w:pos="3969"/>
        <w:tab w:val="left" w:pos="4395"/>
      </w:tabs>
      <w:suppressAutoHyphens/>
      <w:ind w:left="220" w:hanging="220"/>
    </w:pPr>
    <w:rPr>
      <w:rFonts w:ascii="Arial" w:hAnsi="Arial" w:cs="Arial"/>
      <w:color w:val="000000"/>
      <w:lang w:eastAsia="zh-CN"/>
    </w:rPr>
  </w:style>
  <w:style w:type="paragraph" w:customStyle="1" w:styleId="Listepuce">
    <w:name w:val="Liste à puce"/>
    <w:basedOn w:val="Normal"/>
    <w:rsid w:val="00446F09"/>
    <w:pPr>
      <w:numPr>
        <w:numId w:val="17"/>
      </w:numPr>
    </w:pPr>
  </w:style>
  <w:style w:type="table" w:styleId="TableGrid">
    <w:name w:val="Table Grid"/>
    <w:basedOn w:val="TableNormal"/>
    <w:uiPriority w:val="59"/>
    <w:rsid w:val="00BD5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next w:val="TableGrid"/>
    <w:rsid w:val="008842AE"/>
    <w:rPr>
      <w:rFonts w:ascii="Calibri" w:hAnsi="Calibri" w:cs="Calibri"/>
      <w:color w:val="000000"/>
      <w:sz w:val="16"/>
      <w:szCs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702AF9"/>
    <w:rPr>
      <w:rFonts w:ascii="Calibri" w:eastAsia="Calibri" w:hAnsi="Calibri"/>
      <w:sz w:val="22"/>
      <w:szCs w:val="22"/>
      <w:lang w:eastAsia="en-US"/>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2364">
      <w:bodyDiv w:val="1"/>
      <w:marLeft w:val="0"/>
      <w:marRight w:val="0"/>
      <w:marTop w:val="0"/>
      <w:marBottom w:val="0"/>
      <w:divBdr>
        <w:top w:val="none" w:sz="0" w:space="0" w:color="auto"/>
        <w:left w:val="none" w:sz="0" w:space="0" w:color="auto"/>
        <w:bottom w:val="none" w:sz="0" w:space="0" w:color="auto"/>
        <w:right w:val="none" w:sz="0" w:space="0" w:color="auto"/>
      </w:divBdr>
    </w:div>
    <w:div w:id="53282171">
      <w:bodyDiv w:val="1"/>
      <w:marLeft w:val="0"/>
      <w:marRight w:val="0"/>
      <w:marTop w:val="0"/>
      <w:marBottom w:val="0"/>
      <w:divBdr>
        <w:top w:val="none" w:sz="0" w:space="0" w:color="auto"/>
        <w:left w:val="none" w:sz="0" w:space="0" w:color="auto"/>
        <w:bottom w:val="none" w:sz="0" w:space="0" w:color="auto"/>
        <w:right w:val="none" w:sz="0" w:space="0" w:color="auto"/>
      </w:divBdr>
    </w:div>
    <w:div w:id="264970944">
      <w:bodyDiv w:val="1"/>
      <w:marLeft w:val="0"/>
      <w:marRight w:val="0"/>
      <w:marTop w:val="0"/>
      <w:marBottom w:val="0"/>
      <w:divBdr>
        <w:top w:val="none" w:sz="0" w:space="0" w:color="auto"/>
        <w:left w:val="none" w:sz="0" w:space="0" w:color="auto"/>
        <w:bottom w:val="none" w:sz="0" w:space="0" w:color="auto"/>
        <w:right w:val="none" w:sz="0" w:space="0" w:color="auto"/>
      </w:divBdr>
    </w:div>
    <w:div w:id="359942167">
      <w:bodyDiv w:val="1"/>
      <w:marLeft w:val="0"/>
      <w:marRight w:val="0"/>
      <w:marTop w:val="0"/>
      <w:marBottom w:val="0"/>
      <w:divBdr>
        <w:top w:val="none" w:sz="0" w:space="0" w:color="auto"/>
        <w:left w:val="none" w:sz="0" w:space="0" w:color="auto"/>
        <w:bottom w:val="none" w:sz="0" w:space="0" w:color="auto"/>
        <w:right w:val="none" w:sz="0" w:space="0" w:color="auto"/>
      </w:divBdr>
    </w:div>
    <w:div w:id="360934357">
      <w:bodyDiv w:val="1"/>
      <w:marLeft w:val="0"/>
      <w:marRight w:val="0"/>
      <w:marTop w:val="0"/>
      <w:marBottom w:val="0"/>
      <w:divBdr>
        <w:top w:val="none" w:sz="0" w:space="0" w:color="auto"/>
        <w:left w:val="none" w:sz="0" w:space="0" w:color="auto"/>
        <w:bottom w:val="none" w:sz="0" w:space="0" w:color="auto"/>
        <w:right w:val="none" w:sz="0" w:space="0" w:color="auto"/>
      </w:divBdr>
    </w:div>
    <w:div w:id="406608356">
      <w:bodyDiv w:val="1"/>
      <w:marLeft w:val="0"/>
      <w:marRight w:val="0"/>
      <w:marTop w:val="0"/>
      <w:marBottom w:val="0"/>
      <w:divBdr>
        <w:top w:val="none" w:sz="0" w:space="0" w:color="auto"/>
        <w:left w:val="none" w:sz="0" w:space="0" w:color="auto"/>
        <w:bottom w:val="none" w:sz="0" w:space="0" w:color="auto"/>
        <w:right w:val="none" w:sz="0" w:space="0" w:color="auto"/>
      </w:divBdr>
    </w:div>
    <w:div w:id="543904173">
      <w:bodyDiv w:val="1"/>
      <w:marLeft w:val="0"/>
      <w:marRight w:val="0"/>
      <w:marTop w:val="0"/>
      <w:marBottom w:val="0"/>
      <w:divBdr>
        <w:top w:val="none" w:sz="0" w:space="0" w:color="auto"/>
        <w:left w:val="none" w:sz="0" w:space="0" w:color="auto"/>
        <w:bottom w:val="none" w:sz="0" w:space="0" w:color="auto"/>
        <w:right w:val="none" w:sz="0" w:space="0" w:color="auto"/>
      </w:divBdr>
    </w:div>
    <w:div w:id="562718271">
      <w:bodyDiv w:val="1"/>
      <w:marLeft w:val="0"/>
      <w:marRight w:val="0"/>
      <w:marTop w:val="0"/>
      <w:marBottom w:val="0"/>
      <w:divBdr>
        <w:top w:val="none" w:sz="0" w:space="0" w:color="auto"/>
        <w:left w:val="none" w:sz="0" w:space="0" w:color="auto"/>
        <w:bottom w:val="none" w:sz="0" w:space="0" w:color="auto"/>
        <w:right w:val="none" w:sz="0" w:space="0" w:color="auto"/>
      </w:divBdr>
    </w:div>
    <w:div w:id="851066808">
      <w:bodyDiv w:val="1"/>
      <w:marLeft w:val="0"/>
      <w:marRight w:val="0"/>
      <w:marTop w:val="0"/>
      <w:marBottom w:val="0"/>
      <w:divBdr>
        <w:top w:val="none" w:sz="0" w:space="0" w:color="auto"/>
        <w:left w:val="none" w:sz="0" w:space="0" w:color="auto"/>
        <w:bottom w:val="none" w:sz="0" w:space="0" w:color="auto"/>
        <w:right w:val="none" w:sz="0" w:space="0" w:color="auto"/>
      </w:divBdr>
    </w:div>
    <w:div w:id="880440114">
      <w:bodyDiv w:val="1"/>
      <w:marLeft w:val="0"/>
      <w:marRight w:val="0"/>
      <w:marTop w:val="0"/>
      <w:marBottom w:val="0"/>
      <w:divBdr>
        <w:top w:val="none" w:sz="0" w:space="0" w:color="auto"/>
        <w:left w:val="none" w:sz="0" w:space="0" w:color="auto"/>
        <w:bottom w:val="none" w:sz="0" w:space="0" w:color="auto"/>
        <w:right w:val="none" w:sz="0" w:space="0" w:color="auto"/>
      </w:divBdr>
    </w:div>
    <w:div w:id="1192719222">
      <w:bodyDiv w:val="1"/>
      <w:marLeft w:val="0"/>
      <w:marRight w:val="0"/>
      <w:marTop w:val="0"/>
      <w:marBottom w:val="0"/>
      <w:divBdr>
        <w:top w:val="none" w:sz="0" w:space="0" w:color="auto"/>
        <w:left w:val="none" w:sz="0" w:space="0" w:color="auto"/>
        <w:bottom w:val="none" w:sz="0" w:space="0" w:color="auto"/>
        <w:right w:val="none" w:sz="0" w:space="0" w:color="auto"/>
      </w:divBdr>
    </w:div>
    <w:div w:id="1361467982">
      <w:bodyDiv w:val="1"/>
      <w:marLeft w:val="0"/>
      <w:marRight w:val="0"/>
      <w:marTop w:val="0"/>
      <w:marBottom w:val="0"/>
      <w:divBdr>
        <w:top w:val="none" w:sz="0" w:space="0" w:color="auto"/>
        <w:left w:val="none" w:sz="0" w:space="0" w:color="auto"/>
        <w:bottom w:val="none" w:sz="0" w:space="0" w:color="auto"/>
        <w:right w:val="none" w:sz="0" w:space="0" w:color="auto"/>
      </w:divBdr>
    </w:div>
    <w:div w:id="1729181725">
      <w:bodyDiv w:val="1"/>
      <w:marLeft w:val="0"/>
      <w:marRight w:val="0"/>
      <w:marTop w:val="0"/>
      <w:marBottom w:val="0"/>
      <w:divBdr>
        <w:top w:val="none" w:sz="0" w:space="0" w:color="auto"/>
        <w:left w:val="none" w:sz="0" w:space="0" w:color="auto"/>
        <w:bottom w:val="none" w:sz="0" w:space="0" w:color="auto"/>
        <w:right w:val="none" w:sz="0" w:space="0" w:color="auto"/>
      </w:divBdr>
    </w:div>
    <w:div w:id="1759055906">
      <w:bodyDiv w:val="1"/>
      <w:marLeft w:val="0"/>
      <w:marRight w:val="0"/>
      <w:marTop w:val="0"/>
      <w:marBottom w:val="0"/>
      <w:divBdr>
        <w:top w:val="none" w:sz="0" w:space="0" w:color="auto"/>
        <w:left w:val="none" w:sz="0" w:space="0" w:color="auto"/>
        <w:bottom w:val="none" w:sz="0" w:space="0" w:color="auto"/>
        <w:right w:val="none" w:sz="0" w:space="0" w:color="auto"/>
      </w:divBdr>
    </w:div>
    <w:div w:id="1775055466">
      <w:bodyDiv w:val="1"/>
      <w:marLeft w:val="0"/>
      <w:marRight w:val="0"/>
      <w:marTop w:val="0"/>
      <w:marBottom w:val="0"/>
      <w:divBdr>
        <w:top w:val="none" w:sz="0" w:space="0" w:color="auto"/>
        <w:left w:val="none" w:sz="0" w:space="0" w:color="auto"/>
        <w:bottom w:val="none" w:sz="0" w:space="0" w:color="auto"/>
        <w:right w:val="none" w:sz="0" w:space="0" w:color="auto"/>
      </w:divBdr>
    </w:div>
    <w:div w:id="1913075914">
      <w:bodyDiv w:val="1"/>
      <w:marLeft w:val="0"/>
      <w:marRight w:val="0"/>
      <w:marTop w:val="0"/>
      <w:marBottom w:val="0"/>
      <w:divBdr>
        <w:top w:val="none" w:sz="0" w:space="0" w:color="auto"/>
        <w:left w:val="none" w:sz="0" w:space="0" w:color="auto"/>
        <w:bottom w:val="none" w:sz="0" w:space="0" w:color="auto"/>
        <w:right w:val="none" w:sz="0" w:space="0" w:color="auto"/>
      </w:divBdr>
    </w:div>
    <w:div w:id="1949199079">
      <w:bodyDiv w:val="1"/>
      <w:marLeft w:val="0"/>
      <w:marRight w:val="0"/>
      <w:marTop w:val="0"/>
      <w:marBottom w:val="0"/>
      <w:divBdr>
        <w:top w:val="none" w:sz="0" w:space="0" w:color="auto"/>
        <w:left w:val="none" w:sz="0" w:space="0" w:color="auto"/>
        <w:bottom w:val="none" w:sz="0" w:space="0" w:color="auto"/>
        <w:right w:val="none" w:sz="0" w:space="0" w:color="auto"/>
      </w:divBdr>
    </w:div>
    <w:div w:id="2003435800">
      <w:bodyDiv w:val="1"/>
      <w:marLeft w:val="0"/>
      <w:marRight w:val="0"/>
      <w:marTop w:val="0"/>
      <w:marBottom w:val="0"/>
      <w:divBdr>
        <w:top w:val="none" w:sz="0" w:space="0" w:color="auto"/>
        <w:left w:val="none" w:sz="0" w:space="0" w:color="auto"/>
        <w:bottom w:val="none" w:sz="0" w:space="0" w:color="auto"/>
        <w:right w:val="none" w:sz="0" w:space="0" w:color="auto"/>
      </w:divBdr>
    </w:div>
    <w:div w:id="2059667311">
      <w:bodyDiv w:val="1"/>
      <w:marLeft w:val="0"/>
      <w:marRight w:val="0"/>
      <w:marTop w:val="0"/>
      <w:marBottom w:val="0"/>
      <w:divBdr>
        <w:top w:val="none" w:sz="0" w:space="0" w:color="auto"/>
        <w:left w:val="none" w:sz="0" w:space="0" w:color="auto"/>
        <w:bottom w:val="none" w:sz="0" w:space="0" w:color="auto"/>
        <w:right w:val="none" w:sz="0" w:space="0" w:color="auto"/>
      </w:divBdr>
    </w:div>
    <w:div w:id="2099793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E6A2C-7132-4E5E-9C1E-05543079B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8</Pages>
  <Words>2693</Words>
  <Characters>14817</Characters>
  <Application>Microsoft Office Word</Application>
  <DocSecurity>0</DocSecurity>
  <Lines>123</Lines>
  <Paragraphs>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CREATIVE</dc:creator>
  <cp:lastModifiedBy>Matthieu Brossault</cp:lastModifiedBy>
  <cp:revision>179</cp:revision>
  <cp:lastPrinted>2019-03-12T16:07:00Z</cp:lastPrinted>
  <dcterms:created xsi:type="dcterms:W3CDTF">2019-08-30T08:53:00Z</dcterms:created>
  <dcterms:modified xsi:type="dcterms:W3CDTF">2025-10-03T08:35:00Z</dcterms:modified>
</cp:coreProperties>
</file>